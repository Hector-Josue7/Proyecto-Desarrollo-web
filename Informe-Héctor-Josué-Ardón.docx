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9776F3" w14:textId="77777777" w:rsidR="005F45BA" w:rsidRPr="00AB01BD" w:rsidRDefault="005F45BA" w:rsidP="005F45BA">
      <w:pPr>
        <w:pStyle w:val="Ttulo"/>
        <w:jc w:val="center"/>
      </w:pPr>
    </w:p>
    <w:p w14:paraId="10BB0605" w14:textId="77777777" w:rsidR="005F45BA" w:rsidRPr="00AB01BD" w:rsidRDefault="005F45BA" w:rsidP="005F45BA">
      <w:pPr>
        <w:pStyle w:val="Ttulo"/>
        <w:jc w:val="center"/>
      </w:pPr>
    </w:p>
    <w:p w14:paraId="71E2BB11" w14:textId="77777777" w:rsidR="005F45BA" w:rsidRPr="00AB01BD" w:rsidRDefault="005F45BA" w:rsidP="005F45BA">
      <w:pPr>
        <w:pStyle w:val="Ttulo"/>
        <w:jc w:val="center"/>
      </w:pPr>
    </w:p>
    <w:p w14:paraId="222F5F6F" w14:textId="77777777" w:rsidR="005F45BA" w:rsidRPr="00AB01BD" w:rsidRDefault="005F45BA" w:rsidP="005F45BA">
      <w:pPr>
        <w:pStyle w:val="Ttulo"/>
        <w:jc w:val="center"/>
      </w:pPr>
    </w:p>
    <w:p w14:paraId="0E6CDA4D" w14:textId="77777777" w:rsidR="005F45BA" w:rsidRPr="00AB01BD" w:rsidRDefault="005F45BA" w:rsidP="005F45BA">
      <w:pPr>
        <w:pStyle w:val="Ttulo"/>
        <w:jc w:val="center"/>
      </w:pPr>
    </w:p>
    <w:p w14:paraId="00FF7F90" w14:textId="77777777" w:rsidR="005F45BA" w:rsidRPr="00AB01BD" w:rsidRDefault="005F45BA" w:rsidP="005F45BA">
      <w:pPr>
        <w:pStyle w:val="Ttulo"/>
        <w:jc w:val="center"/>
      </w:pPr>
      <w:r w:rsidRPr="009B0B1B">
        <w:rPr>
          <w:rFonts w:asciiTheme="minorHAnsi" w:hAnsiTheme="minorHAnsi" w:cstheme="minorHAnsi"/>
          <w:noProof/>
          <w:lang w:eastAsia="es-HN"/>
        </w:rPr>
        <w:drawing>
          <wp:anchor distT="0" distB="0" distL="0" distR="0" simplePos="0" relativeHeight="251619328" behindDoc="1" locked="0" layoutInCell="1" allowOverlap="1" wp14:anchorId="0678EDB1" wp14:editId="684348E2">
            <wp:simplePos x="0" y="0"/>
            <wp:positionH relativeFrom="page">
              <wp:posOffset>4127647</wp:posOffset>
            </wp:positionH>
            <wp:positionV relativeFrom="page">
              <wp:posOffset>3296920</wp:posOffset>
            </wp:positionV>
            <wp:extent cx="3650615" cy="5071110"/>
            <wp:effectExtent l="0" t="0" r="0" b="0"/>
            <wp:wrapNone/>
            <wp:docPr id="1"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2"/>
                    <pic:cNvPicPr>
                      <a:picLocks noChangeAspect="1" noChangeArrowheads="1"/>
                    </pic:cNvPicPr>
                  </pic:nvPicPr>
                  <pic:blipFill>
                    <a:blip r:embed="rId7"/>
                    <a:stretch>
                      <a:fillRect/>
                    </a:stretch>
                  </pic:blipFill>
                  <pic:spPr bwMode="auto">
                    <a:xfrm>
                      <a:off x="0" y="0"/>
                      <a:ext cx="3650615" cy="5071110"/>
                    </a:xfrm>
                    <a:prstGeom prst="rect">
                      <a:avLst/>
                    </a:prstGeom>
                  </pic:spPr>
                </pic:pic>
              </a:graphicData>
            </a:graphic>
          </wp:anchor>
        </w:drawing>
      </w:r>
      <w:r w:rsidRPr="00AB01BD">
        <w:rPr>
          <w:noProof/>
          <w:lang w:eastAsia="es-HN"/>
        </w:rPr>
        <w:drawing>
          <wp:inline distT="0" distB="0" distL="0" distR="0" wp14:anchorId="784FFF08" wp14:editId="2FF7DC8E">
            <wp:extent cx="2343150" cy="1476375"/>
            <wp:effectExtent l="0" t="0" r="0" b="9525"/>
            <wp:docPr id="2" name="Imagen 2"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14:paraId="64CD64A4" w14:textId="77777777" w:rsidR="005F45BA" w:rsidRPr="00AB01BD" w:rsidRDefault="005F45BA" w:rsidP="005F45BA">
      <w:pPr>
        <w:pStyle w:val="Ttulo"/>
        <w:tabs>
          <w:tab w:val="left" w:pos="4176"/>
        </w:tabs>
      </w:pPr>
      <w:bookmarkStart w:id="0" w:name="_GoBack"/>
      <w:bookmarkEnd w:id="0"/>
      <w:r w:rsidRPr="00AB01BD">
        <w:tab/>
      </w:r>
    </w:p>
    <w:p w14:paraId="369AE3A9" w14:textId="72BA6062" w:rsidR="005F45BA" w:rsidRPr="00AB01BD" w:rsidRDefault="005F45BA" w:rsidP="005F45BA">
      <w:pPr>
        <w:pStyle w:val="Ttulo"/>
        <w:jc w:val="center"/>
        <w:rPr>
          <w:rFonts w:ascii="Times New Roman" w:eastAsia="MS Mincho" w:hAnsi="Times New Roman" w:cs="Times New Roman"/>
          <w:sz w:val="32"/>
          <w:lang w:eastAsia="ja-JP"/>
        </w:rPr>
      </w:pPr>
      <w:r w:rsidRPr="00AB01BD">
        <w:rPr>
          <w:sz w:val="32"/>
        </w:rPr>
        <w:t>IS-</w:t>
      </w:r>
      <w:r w:rsidR="007E094E">
        <w:rPr>
          <w:sz w:val="32"/>
        </w:rPr>
        <w:t>911</w:t>
      </w:r>
      <w:r w:rsidRPr="00AB01BD">
        <w:rPr>
          <w:sz w:val="32"/>
        </w:rPr>
        <w:t xml:space="preserve">, </w:t>
      </w:r>
      <w:r w:rsidR="007E094E">
        <w:rPr>
          <w:sz w:val="32"/>
        </w:rPr>
        <w:t>Desarrollo Web</w:t>
      </w:r>
    </w:p>
    <w:p w14:paraId="6F1CA7E7" w14:textId="6DE958F3" w:rsidR="005F45BA" w:rsidRPr="00AB01BD" w:rsidRDefault="00940250" w:rsidP="005F45BA">
      <w:pPr>
        <w:pStyle w:val="Ttulo"/>
        <w:jc w:val="center"/>
        <w:rPr>
          <w:sz w:val="32"/>
        </w:rPr>
      </w:pPr>
      <w:r>
        <w:rPr>
          <w:sz w:val="32"/>
        </w:rPr>
        <w:t>Tercer</w:t>
      </w:r>
      <w:r w:rsidR="005F45BA">
        <w:rPr>
          <w:sz w:val="32"/>
        </w:rPr>
        <w:t xml:space="preserve"> Periodo 2018</w:t>
      </w:r>
    </w:p>
    <w:p w14:paraId="39623D22" w14:textId="0C18C505" w:rsidR="005F45BA" w:rsidRDefault="00473775" w:rsidP="009D3A0B">
      <w:pPr>
        <w:jc w:val="center"/>
      </w:pPr>
      <w:r>
        <w:t>Informe Proyecto de Clase</w:t>
      </w:r>
    </w:p>
    <w:p w14:paraId="2D4B0E56" w14:textId="3371B197" w:rsidR="00473775" w:rsidRDefault="00473775" w:rsidP="009D3A0B">
      <w:pPr>
        <w:jc w:val="center"/>
      </w:pPr>
    </w:p>
    <w:p w14:paraId="2BB6B81C" w14:textId="2572C993" w:rsidR="00473775" w:rsidRDefault="00473775" w:rsidP="009D3A0B">
      <w:pPr>
        <w:jc w:val="center"/>
      </w:pPr>
      <w:r>
        <w:t>Elaborado por:</w:t>
      </w:r>
    </w:p>
    <w:p w14:paraId="3FABC619" w14:textId="77777777" w:rsidR="00346A63" w:rsidRDefault="00346A63" w:rsidP="009D3A0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775" w:rsidRPr="00473775" w14:paraId="0F3B1C57" w14:textId="77777777" w:rsidTr="00473775">
        <w:tc>
          <w:tcPr>
            <w:tcW w:w="4675" w:type="dxa"/>
          </w:tcPr>
          <w:p w14:paraId="376F3093" w14:textId="01E82305" w:rsidR="00473775" w:rsidRPr="00473775" w:rsidRDefault="00C82862" w:rsidP="00473775">
            <w:pPr>
              <w:jc w:val="right"/>
              <w:rPr>
                <w:b/>
              </w:rPr>
            </w:pPr>
            <w:r>
              <w:rPr>
                <w:b/>
              </w:rPr>
              <w:t>20121001175</w:t>
            </w:r>
          </w:p>
        </w:tc>
        <w:tc>
          <w:tcPr>
            <w:tcW w:w="4675" w:type="dxa"/>
          </w:tcPr>
          <w:p w14:paraId="3FA74627" w14:textId="67E64EBC" w:rsidR="00473775" w:rsidRPr="00473775" w:rsidRDefault="00C82862" w:rsidP="00473775">
            <w:pPr>
              <w:jc w:val="left"/>
              <w:rPr>
                <w:b/>
              </w:rPr>
            </w:pPr>
            <w:r>
              <w:rPr>
                <w:b/>
              </w:rPr>
              <w:t>Héctor Josué Ardón Morga</w:t>
            </w:r>
          </w:p>
        </w:tc>
      </w:tr>
      <w:tr w:rsidR="00473775" w:rsidRPr="00473775" w14:paraId="2B6111B5" w14:textId="77777777" w:rsidTr="00473775">
        <w:tc>
          <w:tcPr>
            <w:tcW w:w="4675" w:type="dxa"/>
          </w:tcPr>
          <w:p w14:paraId="69BAE4BC" w14:textId="321BE0B4" w:rsidR="00473775" w:rsidRPr="00473775" w:rsidRDefault="00473775" w:rsidP="00C82862">
            <w:pPr>
              <w:jc w:val="center"/>
              <w:rPr>
                <w:b/>
              </w:rPr>
            </w:pPr>
          </w:p>
        </w:tc>
        <w:tc>
          <w:tcPr>
            <w:tcW w:w="4675" w:type="dxa"/>
          </w:tcPr>
          <w:p w14:paraId="41E5E3CD" w14:textId="39097DD1" w:rsidR="00473775" w:rsidRPr="00473775" w:rsidRDefault="00473775" w:rsidP="00473775">
            <w:pPr>
              <w:jc w:val="left"/>
              <w:rPr>
                <w:b/>
              </w:rPr>
            </w:pPr>
          </w:p>
        </w:tc>
      </w:tr>
    </w:tbl>
    <w:p w14:paraId="4109A60F" w14:textId="77777777" w:rsidR="00473775" w:rsidRPr="00473775" w:rsidRDefault="00473775" w:rsidP="009D3A0B">
      <w:pPr>
        <w:jc w:val="center"/>
        <w:rPr>
          <w:b/>
        </w:rPr>
      </w:pPr>
    </w:p>
    <w:p w14:paraId="785DB85F" w14:textId="77777777" w:rsidR="00473775" w:rsidRPr="00AB01BD" w:rsidRDefault="00473775" w:rsidP="009D3A0B">
      <w:pPr>
        <w:jc w:val="center"/>
      </w:pPr>
    </w:p>
    <w:p w14:paraId="08D010B4" w14:textId="52382917" w:rsidR="005F45BA" w:rsidRPr="00AB01BD" w:rsidRDefault="005F45BA" w:rsidP="009D3A0B">
      <w:pPr>
        <w:jc w:val="center"/>
      </w:pPr>
      <w:r w:rsidRPr="00AB01BD">
        <w:t>Catedrático: Erick Vladimir Reyes Marín</w:t>
      </w:r>
    </w:p>
    <w:p w14:paraId="311D8A94" w14:textId="77777777" w:rsidR="005F45BA" w:rsidRPr="00AB01BD" w:rsidRDefault="005F45BA" w:rsidP="005F45BA">
      <w:pPr>
        <w:rPr>
          <w:rFonts w:ascii="Trebuchet MS" w:eastAsia="Trebuchet MS" w:hAnsi="Trebuchet MS" w:cs="Trebuchet MS"/>
          <w:sz w:val="32"/>
        </w:rPr>
      </w:pPr>
      <w:r w:rsidRPr="00AB01BD">
        <w:br w:type="page"/>
      </w:r>
    </w:p>
    <w:bookmarkStart w:id="1" w:name="_Toc528791537" w:displacedByCustomXml="next"/>
    <w:sdt>
      <w:sdtPr>
        <w:rPr>
          <w:rFonts w:ascii="Arial" w:eastAsia="MS Mincho" w:hAnsi="Arial" w:cs="Arial"/>
          <w:b w:val="0"/>
          <w:bCs w:val="0"/>
          <w:color w:val="auto"/>
          <w:sz w:val="22"/>
          <w:szCs w:val="24"/>
        </w:rPr>
        <w:id w:val="-619222613"/>
        <w:docPartObj>
          <w:docPartGallery w:val="Table of Contents"/>
          <w:docPartUnique/>
        </w:docPartObj>
      </w:sdtPr>
      <w:sdtEndPr>
        <w:rPr>
          <w:rFonts w:eastAsia="WenQuanYi Micro Hei" w:cs="Lohit Hindi"/>
        </w:rPr>
      </w:sdtEndPr>
      <w:sdtContent>
        <w:p w14:paraId="555A2AA7" w14:textId="77777777" w:rsidR="005F45BA" w:rsidRPr="00AB01BD" w:rsidRDefault="005F45BA" w:rsidP="005F45BA">
          <w:pPr>
            <w:pStyle w:val="Ttulo1"/>
          </w:pPr>
          <w:r w:rsidRPr="00AB01BD">
            <w:t>Contenido</w:t>
          </w:r>
          <w:bookmarkEnd w:id="1"/>
        </w:p>
        <w:p w14:paraId="2DAA2061" w14:textId="25BB4F08" w:rsidR="0001665D" w:rsidRDefault="005F45BA">
          <w:pPr>
            <w:pStyle w:val="TDC1"/>
            <w:tabs>
              <w:tab w:val="right" w:leader="dot" w:pos="9350"/>
            </w:tabs>
            <w:rPr>
              <w:rFonts w:asciiTheme="minorHAnsi" w:eastAsiaTheme="minorEastAsia" w:hAnsiTheme="minorHAnsi" w:cstheme="minorBidi"/>
              <w:noProof/>
              <w:color w:val="auto"/>
              <w:szCs w:val="22"/>
              <w:lang w:eastAsia="es-HN"/>
            </w:rPr>
          </w:pPr>
          <w:r w:rsidRPr="00AB01BD">
            <w:fldChar w:fldCharType="begin"/>
          </w:r>
          <w:r w:rsidRPr="00AB01BD">
            <w:instrText xml:space="preserve"> TOC \o "1-3" \h \z \u </w:instrText>
          </w:r>
          <w:r w:rsidRPr="00AB01BD">
            <w:fldChar w:fldCharType="separate"/>
          </w:r>
          <w:hyperlink w:anchor="_Toc528791537" w:history="1">
            <w:r w:rsidR="0001665D" w:rsidRPr="00B27EE2">
              <w:rPr>
                <w:rStyle w:val="Hipervnculo"/>
                <w:noProof/>
                <w:lang w:bidi="hi-IN"/>
              </w:rPr>
              <w:t>Contenido</w:t>
            </w:r>
            <w:r w:rsidR="0001665D">
              <w:rPr>
                <w:noProof/>
                <w:webHidden/>
              </w:rPr>
              <w:tab/>
            </w:r>
            <w:r w:rsidR="0001665D">
              <w:rPr>
                <w:noProof/>
                <w:webHidden/>
              </w:rPr>
              <w:fldChar w:fldCharType="begin"/>
            </w:r>
            <w:r w:rsidR="0001665D">
              <w:rPr>
                <w:noProof/>
                <w:webHidden/>
              </w:rPr>
              <w:instrText xml:space="preserve"> PAGEREF _Toc528791537 \h </w:instrText>
            </w:r>
            <w:r w:rsidR="0001665D">
              <w:rPr>
                <w:noProof/>
                <w:webHidden/>
              </w:rPr>
            </w:r>
            <w:r w:rsidR="0001665D">
              <w:rPr>
                <w:noProof/>
                <w:webHidden/>
              </w:rPr>
              <w:fldChar w:fldCharType="separate"/>
            </w:r>
            <w:r w:rsidR="0040572A">
              <w:rPr>
                <w:noProof/>
                <w:webHidden/>
              </w:rPr>
              <w:t>2</w:t>
            </w:r>
            <w:r w:rsidR="0001665D">
              <w:rPr>
                <w:noProof/>
                <w:webHidden/>
              </w:rPr>
              <w:fldChar w:fldCharType="end"/>
            </w:r>
          </w:hyperlink>
        </w:p>
        <w:p w14:paraId="72A8E8B3" w14:textId="49730F60"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38" w:history="1">
            <w:r w:rsidR="0001665D" w:rsidRPr="00B27EE2">
              <w:rPr>
                <w:rStyle w:val="Hipervnculo"/>
                <w:noProof/>
                <w:lang w:bidi="hi-IN"/>
              </w:rPr>
              <w:t>Introducción</w:t>
            </w:r>
            <w:r w:rsidR="0001665D">
              <w:rPr>
                <w:noProof/>
                <w:webHidden/>
              </w:rPr>
              <w:tab/>
            </w:r>
            <w:r w:rsidR="0001665D">
              <w:rPr>
                <w:noProof/>
                <w:webHidden/>
              </w:rPr>
              <w:fldChar w:fldCharType="begin"/>
            </w:r>
            <w:r w:rsidR="0001665D">
              <w:rPr>
                <w:noProof/>
                <w:webHidden/>
              </w:rPr>
              <w:instrText xml:space="preserve"> PAGEREF _Toc528791538 \h </w:instrText>
            </w:r>
            <w:r w:rsidR="0001665D">
              <w:rPr>
                <w:noProof/>
                <w:webHidden/>
              </w:rPr>
            </w:r>
            <w:r w:rsidR="0001665D">
              <w:rPr>
                <w:noProof/>
                <w:webHidden/>
              </w:rPr>
              <w:fldChar w:fldCharType="separate"/>
            </w:r>
            <w:r w:rsidR="0040572A">
              <w:rPr>
                <w:noProof/>
                <w:webHidden/>
              </w:rPr>
              <w:t>3</w:t>
            </w:r>
            <w:r w:rsidR="0001665D">
              <w:rPr>
                <w:noProof/>
                <w:webHidden/>
              </w:rPr>
              <w:fldChar w:fldCharType="end"/>
            </w:r>
          </w:hyperlink>
        </w:p>
        <w:p w14:paraId="54F41576" w14:textId="4DC08CC1"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39" w:history="1">
            <w:r w:rsidR="0001665D" w:rsidRPr="00B27EE2">
              <w:rPr>
                <w:rStyle w:val="Hipervnculo"/>
                <w:noProof/>
                <w:lang w:bidi="hi-IN"/>
              </w:rPr>
              <w:t>Descripción detallada del proyecto</w:t>
            </w:r>
            <w:r w:rsidR="0001665D">
              <w:rPr>
                <w:noProof/>
                <w:webHidden/>
              </w:rPr>
              <w:tab/>
            </w:r>
            <w:r w:rsidR="0001665D">
              <w:rPr>
                <w:noProof/>
                <w:webHidden/>
              </w:rPr>
              <w:fldChar w:fldCharType="begin"/>
            </w:r>
            <w:r w:rsidR="0001665D">
              <w:rPr>
                <w:noProof/>
                <w:webHidden/>
              </w:rPr>
              <w:instrText xml:space="preserve"> PAGEREF _Toc528791539 \h </w:instrText>
            </w:r>
            <w:r w:rsidR="0001665D">
              <w:rPr>
                <w:noProof/>
                <w:webHidden/>
              </w:rPr>
            </w:r>
            <w:r w:rsidR="0001665D">
              <w:rPr>
                <w:noProof/>
                <w:webHidden/>
              </w:rPr>
              <w:fldChar w:fldCharType="separate"/>
            </w:r>
            <w:r w:rsidR="0040572A">
              <w:rPr>
                <w:noProof/>
                <w:webHidden/>
              </w:rPr>
              <w:t>4</w:t>
            </w:r>
            <w:r w:rsidR="0001665D">
              <w:rPr>
                <w:noProof/>
                <w:webHidden/>
              </w:rPr>
              <w:fldChar w:fldCharType="end"/>
            </w:r>
          </w:hyperlink>
        </w:p>
        <w:p w14:paraId="32E82237" w14:textId="56144911"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40" w:history="1">
            <w:r w:rsidR="0001665D" w:rsidRPr="00B27EE2">
              <w:rPr>
                <w:rStyle w:val="Hipervnculo"/>
                <w:noProof/>
                <w:lang w:bidi="hi-IN"/>
              </w:rPr>
              <w:t>Pantallas diseñadas</w:t>
            </w:r>
            <w:r w:rsidR="0001665D">
              <w:rPr>
                <w:noProof/>
                <w:webHidden/>
              </w:rPr>
              <w:tab/>
            </w:r>
            <w:r w:rsidR="0001665D">
              <w:rPr>
                <w:noProof/>
                <w:webHidden/>
              </w:rPr>
              <w:fldChar w:fldCharType="begin"/>
            </w:r>
            <w:r w:rsidR="0001665D">
              <w:rPr>
                <w:noProof/>
                <w:webHidden/>
              </w:rPr>
              <w:instrText xml:space="preserve"> PAGEREF _Toc528791540 \h </w:instrText>
            </w:r>
            <w:r w:rsidR="0001665D">
              <w:rPr>
                <w:noProof/>
                <w:webHidden/>
              </w:rPr>
            </w:r>
            <w:r w:rsidR="0001665D">
              <w:rPr>
                <w:noProof/>
                <w:webHidden/>
              </w:rPr>
              <w:fldChar w:fldCharType="separate"/>
            </w:r>
            <w:r w:rsidR="0040572A">
              <w:rPr>
                <w:noProof/>
                <w:webHidden/>
              </w:rPr>
              <w:t>4</w:t>
            </w:r>
            <w:r w:rsidR="0001665D">
              <w:rPr>
                <w:noProof/>
                <w:webHidden/>
              </w:rPr>
              <w:fldChar w:fldCharType="end"/>
            </w:r>
          </w:hyperlink>
        </w:p>
        <w:p w14:paraId="0E75635D" w14:textId="4292A7FC"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41" w:history="1">
            <w:r w:rsidR="0001665D" w:rsidRPr="00B27EE2">
              <w:rPr>
                <w:rStyle w:val="Hipervnculo"/>
                <w:noProof/>
                <w:lang w:bidi="hi-IN"/>
              </w:rPr>
              <w:t>Formulario registro usuarios</w:t>
            </w:r>
            <w:r w:rsidR="0001665D">
              <w:rPr>
                <w:noProof/>
                <w:webHidden/>
              </w:rPr>
              <w:tab/>
            </w:r>
            <w:r w:rsidR="0001665D">
              <w:rPr>
                <w:noProof/>
                <w:webHidden/>
              </w:rPr>
              <w:fldChar w:fldCharType="begin"/>
            </w:r>
            <w:r w:rsidR="0001665D">
              <w:rPr>
                <w:noProof/>
                <w:webHidden/>
              </w:rPr>
              <w:instrText xml:space="preserve"> PAGEREF _Toc528791541 \h </w:instrText>
            </w:r>
            <w:r w:rsidR="0001665D">
              <w:rPr>
                <w:noProof/>
                <w:webHidden/>
              </w:rPr>
            </w:r>
            <w:r w:rsidR="0001665D">
              <w:rPr>
                <w:noProof/>
                <w:webHidden/>
              </w:rPr>
              <w:fldChar w:fldCharType="separate"/>
            </w:r>
            <w:r w:rsidR="0040572A">
              <w:rPr>
                <w:noProof/>
                <w:webHidden/>
              </w:rPr>
              <w:t>6</w:t>
            </w:r>
            <w:r w:rsidR="0001665D">
              <w:rPr>
                <w:noProof/>
                <w:webHidden/>
              </w:rPr>
              <w:fldChar w:fldCharType="end"/>
            </w:r>
          </w:hyperlink>
        </w:p>
        <w:p w14:paraId="48718FEC" w14:textId="211AA836"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42" w:history="1">
            <w:r w:rsidR="0001665D" w:rsidRPr="00B27EE2">
              <w:rPr>
                <w:rStyle w:val="Hipervnculo"/>
                <w:noProof/>
                <w:lang w:bidi="hi-IN"/>
              </w:rPr>
              <w:t>Formulario login</w:t>
            </w:r>
            <w:r w:rsidR="0001665D">
              <w:rPr>
                <w:noProof/>
                <w:webHidden/>
              </w:rPr>
              <w:tab/>
            </w:r>
            <w:r w:rsidR="0001665D">
              <w:rPr>
                <w:noProof/>
                <w:webHidden/>
              </w:rPr>
              <w:fldChar w:fldCharType="begin"/>
            </w:r>
            <w:r w:rsidR="0001665D">
              <w:rPr>
                <w:noProof/>
                <w:webHidden/>
              </w:rPr>
              <w:instrText xml:space="preserve"> PAGEREF _Toc528791542 \h </w:instrText>
            </w:r>
            <w:r w:rsidR="0001665D">
              <w:rPr>
                <w:noProof/>
                <w:webHidden/>
              </w:rPr>
            </w:r>
            <w:r w:rsidR="0001665D">
              <w:rPr>
                <w:noProof/>
                <w:webHidden/>
              </w:rPr>
              <w:fldChar w:fldCharType="separate"/>
            </w:r>
            <w:r w:rsidR="0040572A">
              <w:rPr>
                <w:noProof/>
                <w:webHidden/>
              </w:rPr>
              <w:t>7</w:t>
            </w:r>
            <w:r w:rsidR="0001665D">
              <w:rPr>
                <w:noProof/>
                <w:webHidden/>
              </w:rPr>
              <w:fldChar w:fldCharType="end"/>
            </w:r>
          </w:hyperlink>
        </w:p>
        <w:p w14:paraId="47AB1FDC" w14:textId="0E007703"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43" w:history="1">
            <w:r w:rsidR="0001665D" w:rsidRPr="00B27EE2">
              <w:rPr>
                <w:rStyle w:val="Hipervnculo"/>
                <w:noProof/>
                <w:lang w:bidi="hi-IN"/>
              </w:rPr>
              <w:t>Formulario interfaz personal de usuario</w:t>
            </w:r>
            <w:r w:rsidR="0001665D">
              <w:rPr>
                <w:noProof/>
                <w:webHidden/>
              </w:rPr>
              <w:tab/>
            </w:r>
            <w:r w:rsidR="0001665D">
              <w:rPr>
                <w:noProof/>
                <w:webHidden/>
              </w:rPr>
              <w:fldChar w:fldCharType="begin"/>
            </w:r>
            <w:r w:rsidR="0001665D">
              <w:rPr>
                <w:noProof/>
                <w:webHidden/>
              </w:rPr>
              <w:instrText xml:space="preserve"> PAGEREF _Toc528791543 \h </w:instrText>
            </w:r>
            <w:r w:rsidR="0001665D">
              <w:rPr>
                <w:noProof/>
                <w:webHidden/>
              </w:rPr>
            </w:r>
            <w:r w:rsidR="0001665D">
              <w:rPr>
                <w:noProof/>
                <w:webHidden/>
              </w:rPr>
              <w:fldChar w:fldCharType="separate"/>
            </w:r>
            <w:r w:rsidR="0040572A">
              <w:rPr>
                <w:noProof/>
                <w:webHidden/>
              </w:rPr>
              <w:t>8</w:t>
            </w:r>
            <w:r w:rsidR="0001665D">
              <w:rPr>
                <w:noProof/>
                <w:webHidden/>
              </w:rPr>
              <w:fldChar w:fldCharType="end"/>
            </w:r>
          </w:hyperlink>
        </w:p>
        <w:p w14:paraId="0AF20D92" w14:textId="02330470"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44" w:history="1">
            <w:r w:rsidR="0001665D" w:rsidRPr="00B27EE2">
              <w:rPr>
                <w:rStyle w:val="Hipervnculo"/>
                <w:noProof/>
                <w:lang w:bidi="hi-IN"/>
              </w:rPr>
              <w:t>Formulario de creación de proyectos</w:t>
            </w:r>
            <w:r w:rsidR="0001665D">
              <w:rPr>
                <w:noProof/>
                <w:webHidden/>
              </w:rPr>
              <w:tab/>
            </w:r>
            <w:r w:rsidR="0001665D">
              <w:rPr>
                <w:noProof/>
                <w:webHidden/>
              </w:rPr>
              <w:fldChar w:fldCharType="begin"/>
            </w:r>
            <w:r w:rsidR="0001665D">
              <w:rPr>
                <w:noProof/>
                <w:webHidden/>
              </w:rPr>
              <w:instrText xml:space="preserve"> PAGEREF _Toc528791544 \h </w:instrText>
            </w:r>
            <w:r w:rsidR="0001665D">
              <w:rPr>
                <w:noProof/>
                <w:webHidden/>
              </w:rPr>
            </w:r>
            <w:r w:rsidR="0001665D">
              <w:rPr>
                <w:noProof/>
                <w:webHidden/>
              </w:rPr>
              <w:fldChar w:fldCharType="separate"/>
            </w:r>
            <w:r w:rsidR="0040572A">
              <w:rPr>
                <w:noProof/>
                <w:webHidden/>
              </w:rPr>
              <w:t>8</w:t>
            </w:r>
            <w:r w:rsidR="0001665D">
              <w:rPr>
                <w:noProof/>
                <w:webHidden/>
              </w:rPr>
              <w:fldChar w:fldCharType="end"/>
            </w:r>
          </w:hyperlink>
        </w:p>
        <w:p w14:paraId="02FF5AEE" w14:textId="34A95324" w:rsidR="0001665D" w:rsidRDefault="00EC2ACE">
          <w:pPr>
            <w:pStyle w:val="TDC1"/>
            <w:tabs>
              <w:tab w:val="right" w:leader="dot" w:pos="9350"/>
            </w:tabs>
            <w:rPr>
              <w:rFonts w:asciiTheme="minorHAnsi" w:eastAsiaTheme="minorEastAsia" w:hAnsiTheme="minorHAnsi" w:cstheme="minorBidi"/>
              <w:noProof/>
              <w:color w:val="auto"/>
              <w:szCs w:val="22"/>
              <w:lang w:eastAsia="es-HN"/>
            </w:rPr>
          </w:pPr>
          <w:hyperlink w:anchor="_Toc528791545" w:history="1">
            <w:r w:rsidR="0001665D" w:rsidRPr="00B27EE2">
              <w:rPr>
                <w:rStyle w:val="Hipervnculo"/>
                <w:noProof/>
                <w:lang w:bidi="hi-IN"/>
              </w:rPr>
              <w:t>Base de datos</w:t>
            </w:r>
            <w:r w:rsidR="0001665D">
              <w:rPr>
                <w:noProof/>
                <w:webHidden/>
              </w:rPr>
              <w:tab/>
            </w:r>
            <w:r w:rsidR="0001665D">
              <w:rPr>
                <w:noProof/>
                <w:webHidden/>
              </w:rPr>
              <w:fldChar w:fldCharType="begin"/>
            </w:r>
            <w:r w:rsidR="0001665D">
              <w:rPr>
                <w:noProof/>
                <w:webHidden/>
              </w:rPr>
              <w:instrText xml:space="preserve"> PAGEREF _Toc528791545 \h </w:instrText>
            </w:r>
            <w:r w:rsidR="0001665D">
              <w:rPr>
                <w:noProof/>
                <w:webHidden/>
              </w:rPr>
            </w:r>
            <w:r w:rsidR="0001665D">
              <w:rPr>
                <w:noProof/>
                <w:webHidden/>
              </w:rPr>
              <w:fldChar w:fldCharType="separate"/>
            </w:r>
            <w:r w:rsidR="0040572A">
              <w:rPr>
                <w:noProof/>
                <w:webHidden/>
              </w:rPr>
              <w:t>9</w:t>
            </w:r>
            <w:r w:rsidR="0001665D">
              <w:rPr>
                <w:noProof/>
                <w:webHidden/>
              </w:rPr>
              <w:fldChar w:fldCharType="end"/>
            </w:r>
          </w:hyperlink>
        </w:p>
        <w:p w14:paraId="6BA6BEBB" w14:textId="72E3F13A" w:rsidR="005F45BA" w:rsidRPr="00AB01BD" w:rsidRDefault="005F45BA" w:rsidP="005F45BA">
          <w:r w:rsidRPr="00AB01BD">
            <w:rPr>
              <w:b/>
              <w:bCs/>
            </w:rPr>
            <w:fldChar w:fldCharType="end"/>
          </w:r>
        </w:p>
      </w:sdtContent>
    </w:sdt>
    <w:p w14:paraId="529E9900" w14:textId="77777777" w:rsidR="006667F3" w:rsidRDefault="005F45BA" w:rsidP="006667F3">
      <w:pPr>
        <w:pStyle w:val="Ttulo1"/>
        <w:jc w:val="center"/>
      </w:pPr>
      <w:r w:rsidRPr="00AB01BD">
        <w:br w:type="page"/>
      </w:r>
      <w:bookmarkStart w:id="2" w:name="_Toc528791538"/>
      <w:r w:rsidR="00C27761">
        <w:lastRenderedPageBreak/>
        <w:t>Introducción</w:t>
      </w:r>
      <w:bookmarkEnd w:id="2"/>
    </w:p>
    <w:p w14:paraId="7D4095EB" w14:textId="731047C7" w:rsidR="00473775" w:rsidRDefault="00C27761" w:rsidP="006667F3">
      <w:pPr>
        <w:pStyle w:val="Ttulo1"/>
      </w:pPr>
      <w:r>
        <w:t xml:space="preserve"> </w:t>
      </w:r>
    </w:p>
    <w:p w14:paraId="35B42001" w14:textId="7D182F9E" w:rsidR="00473775" w:rsidRDefault="006667F3" w:rsidP="005F45BA">
      <w:r>
        <w:t xml:space="preserve">El presente informe es para dar a conocer el proyecto de la asignatura desarrollo web IS-911 impartida por el catedrático Erick Vladimir </w:t>
      </w:r>
      <w:r w:rsidR="005D0084">
        <w:t>Marín</w:t>
      </w:r>
      <w:r>
        <w:t>, del alumno Héctor Josué Ardón</w:t>
      </w:r>
      <w:r w:rsidR="005D0084">
        <w:t xml:space="preserve">, este </w:t>
      </w:r>
      <w:r w:rsidR="00C10473">
        <w:t xml:space="preserve">proyecto es una plataforma web para gestión y codificación colaborativa en </w:t>
      </w:r>
      <w:r w:rsidR="00D30BE1">
        <w:t>línea, este</w:t>
      </w:r>
      <w:r w:rsidR="00C10473">
        <w:t xml:space="preserve"> trabajo se realiza para poner en práctica los temas vistos en clase para aprender a elaborar un sitio web de forma dinámica y lo más creativo y original que se pueda</w:t>
      </w:r>
      <w:r w:rsidR="00D30BE1">
        <w:t>.</w:t>
      </w:r>
      <w:r w:rsidR="00C10473">
        <w:t xml:space="preserve"> </w:t>
      </w:r>
      <w:r w:rsidR="00D30BE1">
        <w:t>S</w:t>
      </w:r>
      <w:r w:rsidR="00C10473">
        <w:t xml:space="preserve">e ha desarrollado la etapa del front end el </w:t>
      </w:r>
      <w:r w:rsidR="00526224">
        <w:t>cual</w:t>
      </w:r>
      <w:r w:rsidR="00C10473">
        <w:t xml:space="preserve"> consiste en la landing page, formularios los cuales son el formulario de login, de inicio de sesión, un formulario para indicar nombre de proyecto y las tecnologías con las cuales el proyecto se va a desarrollar, también la creación de carpetas, archivos y poder visualizar el código HTML, CSS y Java</w:t>
      </w:r>
      <w:r w:rsidR="00526224">
        <w:t xml:space="preserve">Script en una sola pantalla y ver su combinación </w:t>
      </w:r>
      <w:r w:rsidR="00D30BE1">
        <w:t>en otra ventana aparte, el objetivo es que se vea lo más parecido a como se ve el código en el editor de texto usando syntax highlighting</w:t>
      </w:r>
      <w:r w:rsidR="00DD4E9D">
        <w:t>.</w:t>
      </w:r>
    </w:p>
    <w:p w14:paraId="23E7AB06" w14:textId="0C4B2B0D" w:rsidR="00DD4E9D" w:rsidRDefault="00DD4E9D" w:rsidP="005F45BA"/>
    <w:p w14:paraId="3ABF5B61" w14:textId="76271607" w:rsidR="00DD4E9D" w:rsidRDefault="00DD4E9D" w:rsidP="005F45BA">
      <w:r>
        <w:t>Este documento se convertirá en una guía de consulta precisa, concisa y de fácil interpretación para ver las etapas en las que se ha elaborado este proyecto</w:t>
      </w:r>
      <w:r w:rsidR="00A8033A">
        <w:t>, se trata de exponer las alternativas utilizadas bajo una línea constructivista, donde el maestro y el alumno dialogan e interactúan construyendo el conocimiento, la enseñanza del desarrollo web es algo fundamental para los estudiantes de ingeniería en sistemas, nos permite diseñar sistemas computacionales que satisfagan las necesidades de los usuarios a fin de hacerle más fácil la vida al utilizar estas tecnologías</w:t>
      </w:r>
      <w:r w:rsidR="00EC425E">
        <w:t>, se han utilizado tecnologías vistas en clase las cuales son HTML, CSS, BootStrapt, JavaScript, Jquery, MySQL y node JS específicamente el framework express como lenguaje de programación del lado del servidor</w:t>
      </w:r>
      <w:r w:rsidR="00CB60A3">
        <w:t xml:space="preserve"> el proyecto se ha alojado en un repositorio en </w:t>
      </w:r>
      <w:proofErr w:type="spellStart"/>
      <w:r w:rsidR="00CB60A3">
        <w:t>Git</w:t>
      </w:r>
      <w:proofErr w:type="spellEnd"/>
      <w:r w:rsidR="00CB60A3">
        <w:t xml:space="preserve"> </w:t>
      </w:r>
      <w:proofErr w:type="spellStart"/>
      <w:r w:rsidR="00CB60A3">
        <w:t>Hub</w:t>
      </w:r>
      <w:proofErr w:type="spellEnd"/>
      <w:r w:rsidR="00CB60A3">
        <w:t xml:space="preserve"> para que sea más fácil poder compartirlo y tener múltiples versiones. Para elaborar este sitio web me he apoyado con los recursos vistos en clase, las enseñanzas del maestro y también he investigado en google, YouTube, stack overflow para programar muchas cosas de este sitio, pero debo agradecer a w3 layouts porque los diseños de plantillas ya sea para la landing page y los formularios e</w:t>
      </w:r>
      <w:r w:rsidR="00C42FC8">
        <w:t>staban muy bien diseñados y son</w:t>
      </w:r>
      <w:r w:rsidR="00CB60A3">
        <w:t xml:space="preserve"> full responsive,</w:t>
      </w:r>
      <w:r w:rsidR="00C42FC8">
        <w:t xml:space="preserve"> le di click en recibir notificaciones y paso viendo las plantillas y los formularios que los diseñadores web elaboran y es algo que me ahorra trabajo y me resulta útil porque me es difícil poder hacerlo todo desde el principio y con el tiempo muy reducido</w:t>
      </w:r>
      <w:r w:rsidR="00CB60A3">
        <w:t xml:space="preserve"> lo cual facilita para que el sitio web y sus componentes se puedan visualizar de forma fácil e intuitiva, desde un dispositivo con pantalla grande como un Smart TV o una computadora, hasta llegar a visualizarse bien en un teléfono móvil celular o smarwatch, y siempre esforzándose por cumplir con las reglas del negocio, por esa razón se ha modificado la plantila y sus componentes a fin de que se parezca lo más que se pueda al proyecto elaborado del editor de códigos en linea, queriendo ponérselo fácil y agradable a la vista a los usuarios.</w:t>
      </w:r>
    </w:p>
    <w:p w14:paraId="0638B947" w14:textId="75176694" w:rsidR="000E539F" w:rsidRDefault="000E539F" w:rsidP="005F45BA"/>
    <w:p w14:paraId="1DC73AFF" w14:textId="0A92D17E" w:rsidR="000E539F" w:rsidRDefault="000E539F" w:rsidP="005F45BA"/>
    <w:p w14:paraId="3D7B870C" w14:textId="08760C5B" w:rsidR="000E539F" w:rsidRDefault="000E539F" w:rsidP="005F45BA"/>
    <w:p w14:paraId="33C4B7A1" w14:textId="5FD10144" w:rsidR="000E539F" w:rsidRDefault="000E539F" w:rsidP="005F45BA"/>
    <w:p w14:paraId="702A7759" w14:textId="07BFA0C9" w:rsidR="000E539F" w:rsidRDefault="000E539F" w:rsidP="005F45BA"/>
    <w:p w14:paraId="5D87F5F1" w14:textId="3D073B9D" w:rsidR="000E539F" w:rsidRDefault="000E539F" w:rsidP="005F45BA"/>
    <w:p w14:paraId="5986D258" w14:textId="47CB78D4" w:rsidR="000E539F" w:rsidRDefault="000E539F" w:rsidP="005F45BA"/>
    <w:p w14:paraId="63E72F83" w14:textId="0464E387" w:rsidR="000E539F" w:rsidRDefault="000E539F" w:rsidP="005F45BA"/>
    <w:p w14:paraId="65009E67" w14:textId="096371A7" w:rsidR="000E539F" w:rsidRDefault="000E539F" w:rsidP="00C42FC8">
      <w:pPr>
        <w:pStyle w:val="Ttulo1"/>
        <w:numPr>
          <w:ilvl w:val="0"/>
          <w:numId w:val="0"/>
        </w:numPr>
        <w:jc w:val="center"/>
      </w:pPr>
      <w:bookmarkStart w:id="3" w:name="_Toc528791539"/>
      <w:r>
        <w:lastRenderedPageBreak/>
        <w:t>Descripción detallada del proyecto</w:t>
      </w:r>
      <w:bookmarkEnd w:id="3"/>
    </w:p>
    <w:p w14:paraId="4B69AE0B" w14:textId="2922A71F" w:rsidR="000E539F" w:rsidRDefault="000E539F" w:rsidP="000E539F">
      <w:pPr>
        <w:pStyle w:val="Textoindependiente"/>
      </w:pPr>
    </w:p>
    <w:p w14:paraId="1F873D74" w14:textId="11FC9AD8" w:rsidR="00E04D5E" w:rsidRDefault="000E539F" w:rsidP="000E539F">
      <w:pPr>
        <w:pStyle w:val="Textoindependiente"/>
      </w:pPr>
      <w:r>
        <w:t>El presente proyecto tiene por nombre códigos de adamantiun, fue un nombre</w:t>
      </w:r>
      <w:r w:rsidR="00E04D5E">
        <w:t xml:space="preserve"> peculiar que me agrado como se escuchaba, el cual el propósito es tener códigos de forma virtual que sean útiles para el desarrollo web y que se pueda compartir con otros usuarios archivos y carpetas.</w:t>
      </w:r>
    </w:p>
    <w:p w14:paraId="62359258" w14:textId="4DC11732" w:rsidR="00E04D5E" w:rsidRDefault="00E04D5E" w:rsidP="000E539F">
      <w:pPr>
        <w:pStyle w:val="Textoindependiente"/>
      </w:pPr>
    </w:p>
    <w:p w14:paraId="03A3C391" w14:textId="77777777" w:rsidR="00F83DAD" w:rsidRDefault="00F83DAD" w:rsidP="000E539F">
      <w:pPr>
        <w:pStyle w:val="Textoindependiente"/>
      </w:pPr>
    </w:p>
    <w:p w14:paraId="76ADC87D" w14:textId="6AE2B002" w:rsidR="00E04D5E" w:rsidRDefault="00E04D5E" w:rsidP="000E539F">
      <w:pPr>
        <w:pStyle w:val="Textoindependiente"/>
      </w:pPr>
      <w:r>
        <w:t>El logotipo del proyecto es el siguiente</w:t>
      </w:r>
    </w:p>
    <w:p w14:paraId="15872242" w14:textId="77777777" w:rsidR="00F83DAD" w:rsidRDefault="00F83DAD" w:rsidP="000E539F">
      <w:pPr>
        <w:pStyle w:val="Textoindependiente"/>
      </w:pPr>
    </w:p>
    <w:p w14:paraId="5667CE46" w14:textId="1D872009" w:rsidR="00E04D5E" w:rsidRDefault="00F83DAD" w:rsidP="00E04D5E">
      <w:pPr>
        <w:pStyle w:val="Textoindependiente"/>
        <w:jc w:val="center"/>
      </w:pPr>
      <w:r>
        <w:rPr>
          <w:noProof/>
          <w:lang w:eastAsia="es-HN" w:bidi="ar-SA"/>
        </w:rPr>
        <w:drawing>
          <wp:inline distT="0" distB="0" distL="0" distR="0" wp14:anchorId="63E4C505" wp14:editId="2894D25E">
            <wp:extent cx="2249424" cy="14630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mantei.jpg"/>
                    <pic:cNvPicPr/>
                  </pic:nvPicPr>
                  <pic:blipFill>
                    <a:blip r:embed="rId9">
                      <a:extLst>
                        <a:ext uri="{28A0092B-C50C-407E-A947-70E740481C1C}">
                          <a14:useLocalDpi xmlns:a14="http://schemas.microsoft.com/office/drawing/2010/main" val="0"/>
                        </a:ext>
                      </a:extLst>
                    </a:blip>
                    <a:stretch>
                      <a:fillRect/>
                    </a:stretch>
                  </pic:blipFill>
                  <pic:spPr>
                    <a:xfrm>
                      <a:off x="0" y="0"/>
                      <a:ext cx="2249424" cy="1463040"/>
                    </a:xfrm>
                    <a:prstGeom prst="rect">
                      <a:avLst/>
                    </a:prstGeom>
                  </pic:spPr>
                </pic:pic>
              </a:graphicData>
            </a:graphic>
          </wp:inline>
        </w:drawing>
      </w:r>
    </w:p>
    <w:p w14:paraId="04172AD5" w14:textId="1FBEB5DC" w:rsidR="00E04D5E" w:rsidRDefault="00E04D5E" w:rsidP="00E04D5E">
      <w:pPr>
        <w:pStyle w:val="Textoindependiente"/>
        <w:jc w:val="center"/>
      </w:pPr>
    </w:p>
    <w:p w14:paraId="72538E43" w14:textId="13759401" w:rsidR="00E04D5E" w:rsidRPr="000E539F" w:rsidRDefault="00E04D5E" w:rsidP="00E04D5E">
      <w:pPr>
        <w:pStyle w:val="Textoindependiente"/>
        <w:jc w:val="left"/>
      </w:pPr>
      <w:r>
        <w:t xml:space="preserve">El slogan es </w:t>
      </w:r>
      <w:r w:rsidRPr="00CE31A2">
        <w:rPr>
          <w:i/>
        </w:rPr>
        <w:t xml:space="preserve">códigos </w:t>
      </w:r>
      <w:r w:rsidR="00CE31A2" w:rsidRPr="00CE31A2">
        <w:rPr>
          <w:i/>
        </w:rPr>
        <w:t xml:space="preserve">ligeros y relucientes </w:t>
      </w:r>
    </w:p>
    <w:p w14:paraId="01E1A6F9" w14:textId="75B1BA16" w:rsidR="00CB60A3" w:rsidRDefault="00CB60A3" w:rsidP="005F45BA"/>
    <w:p w14:paraId="3E3CC9D0" w14:textId="283F828E" w:rsidR="00CE31A2" w:rsidRDefault="00CE31A2" w:rsidP="005F45BA"/>
    <w:p w14:paraId="27803B0F" w14:textId="6AB1438B" w:rsidR="00CE31A2" w:rsidRDefault="00CE31A2" w:rsidP="005F45BA"/>
    <w:p w14:paraId="10AE163A" w14:textId="3DEA6910" w:rsidR="00CE31A2" w:rsidRDefault="00CE31A2" w:rsidP="00CE31A2">
      <w:pPr>
        <w:pStyle w:val="Ttulo1"/>
        <w:numPr>
          <w:ilvl w:val="0"/>
          <w:numId w:val="0"/>
        </w:numPr>
        <w:ind w:left="432"/>
        <w:jc w:val="center"/>
      </w:pPr>
      <w:bookmarkStart w:id="4" w:name="_Toc528791540"/>
      <w:r>
        <w:t>Pantallas diseñadas</w:t>
      </w:r>
      <w:bookmarkEnd w:id="4"/>
    </w:p>
    <w:p w14:paraId="64CD53A4" w14:textId="4B30CB98" w:rsidR="00E60E05" w:rsidRDefault="00E60E05" w:rsidP="00E60E05">
      <w:pPr>
        <w:pStyle w:val="Textoindependiente"/>
      </w:pPr>
    </w:p>
    <w:p w14:paraId="29FF5D49" w14:textId="794B5E7C" w:rsidR="00E60E05" w:rsidRPr="00E60E05" w:rsidRDefault="00E60E05" w:rsidP="00E60E05">
      <w:pPr>
        <w:pStyle w:val="Textoindependiente"/>
      </w:pPr>
      <w:r>
        <w:t>La pantalla frontal de la landing page se verá como la imagen que se muestra a continuación, para el desarrollo de esta parte se eligió una imagen que se viera bien en el fondo y se le aplico un filtro de color verde en este caso se usó la herramienta Photoshop para aplicar ese filtro es completamente responsive, al reducir la pantalla, la barra superior (</w:t>
      </w:r>
      <w:proofErr w:type="spellStart"/>
      <w:r>
        <w:t>Nav</w:t>
      </w:r>
      <w:proofErr w:type="spellEnd"/>
      <w:r>
        <w:t xml:space="preserve"> bar) se adapta la barra superior se muestra en un botón que al presionar el usuario, cada ítem de la barra que es un elemento &lt;li&gt; de la lista se mostrara uno encima de otro </w:t>
      </w:r>
      <w:proofErr w:type="spellStart"/>
      <w:r>
        <w:t>item</w:t>
      </w:r>
      <w:proofErr w:type="spellEnd"/>
    </w:p>
    <w:p w14:paraId="1598EF08" w14:textId="6D200F49" w:rsidR="00F83DAD" w:rsidRDefault="00F83DAD" w:rsidP="00F83DAD">
      <w:pPr>
        <w:pStyle w:val="Textoindependiente"/>
      </w:pPr>
    </w:p>
    <w:p w14:paraId="01F7569D" w14:textId="5A3D2027" w:rsidR="00F83DAD" w:rsidRPr="00E60E05" w:rsidRDefault="00E60E05" w:rsidP="00F83DAD">
      <w:pPr>
        <w:pStyle w:val="Textoindependiente"/>
        <w:rPr>
          <w:lang w:val="es-419"/>
        </w:rPr>
      </w:pPr>
      <w:r>
        <w:rPr>
          <w:noProof/>
          <w:lang w:eastAsia="es-HN" w:bidi="ar-SA"/>
        </w:rPr>
        <w:lastRenderedPageBreak/>
        <w:drawing>
          <wp:inline distT="0" distB="0" distL="0" distR="0" wp14:anchorId="76076376" wp14:editId="4C24AFA7">
            <wp:extent cx="5943600" cy="25323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4BBDA9AF" w14:textId="7A5D870C" w:rsidR="00CE31A2" w:rsidRDefault="00CE31A2" w:rsidP="00CE31A2">
      <w:pPr>
        <w:pStyle w:val="Textoindependiente"/>
      </w:pPr>
    </w:p>
    <w:p w14:paraId="7112CC9F" w14:textId="286BD2AE" w:rsidR="00E60E05" w:rsidRDefault="00E60E05" w:rsidP="00CE31A2">
      <w:pPr>
        <w:pStyle w:val="Textoindependiente"/>
      </w:pPr>
      <w:r>
        <w:rPr>
          <w:noProof/>
          <w:lang w:eastAsia="es-HN" w:bidi="ar-SA"/>
        </w:rPr>
        <w:drawing>
          <wp:inline distT="0" distB="0" distL="0" distR="0" wp14:anchorId="0E27114D" wp14:editId="0D7C66F5">
            <wp:extent cx="3543300" cy="4038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3543796" cy="4039165"/>
                    </a:xfrm>
                    <a:prstGeom prst="rect">
                      <a:avLst/>
                    </a:prstGeom>
                  </pic:spPr>
                </pic:pic>
              </a:graphicData>
            </a:graphic>
          </wp:inline>
        </w:drawing>
      </w:r>
    </w:p>
    <w:p w14:paraId="4B7E20CC" w14:textId="47397AB5" w:rsidR="00E60E05" w:rsidRDefault="00E60E05" w:rsidP="00CE31A2">
      <w:pPr>
        <w:pStyle w:val="Textoindependiente"/>
      </w:pPr>
    </w:p>
    <w:p w14:paraId="03254887" w14:textId="2F5F8CE5" w:rsidR="00E60E05" w:rsidRDefault="00E60E05" w:rsidP="00CE31A2">
      <w:pPr>
        <w:pStyle w:val="Textoindependiente"/>
      </w:pPr>
    </w:p>
    <w:p w14:paraId="7FACEE60" w14:textId="4A3773CC" w:rsidR="00E60E05" w:rsidRDefault="00E60E05" w:rsidP="00E60E05">
      <w:pPr>
        <w:pStyle w:val="Ttulo1"/>
        <w:jc w:val="center"/>
      </w:pPr>
      <w:bookmarkStart w:id="5" w:name="_Toc528791541"/>
      <w:r>
        <w:lastRenderedPageBreak/>
        <w:t>Formulario registro usuarios</w:t>
      </w:r>
      <w:bookmarkEnd w:id="5"/>
    </w:p>
    <w:p w14:paraId="4C623D5D" w14:textId="5DA3CA60" w:rsidR="00E60E05" w:rsidRDefault="00E60E05" w:rsidP="00E60E05">
      <w:pPr>
        <w:pStyle w:val="Textoindependiente"/>
      </w:pPr>
    </w:p>
    <w:p w14:paraId="6F97A993" w14:textId="481D1858" w:rsidR="00E60E05" w:rsidRDefault="00E60E05" w:rsidP="00E60E05">
      <w:pPr>
        <w:pStyle w:val="Textoindependiente"/>
      </w:pPr>
      <w:r>
        <w:t>Se diseñó un formulario para registrar usuarios, los usuarios que no tengan cuenta en adamantiun codes, ingresaran algunos datos personales y útiles para establecer una cuenta en el sitio web</w:t>
      </w:r>
    </w:p>
    <w:p w14:paraId="1F3BBA04" w14:textId="39D55658" w:rsidR="00E60E05" w:rsidRDefault="00E60E05" w:rsidP="00E60E05">
      <w:pPr>
        <w:pStyle w:val="Textoindependiente"/>
      </w:pPr>
    </w:p>
    <w:p w14:paraId="485E4F73" w14:textId="4060CA41" w:rsidR="00E60E05" w:rsidRDefault="00E60E05" w:rsidP="00E60E05">
      <w:pPr>
        <w:pStyle w:val="Textoindependiente"/>
        <w:jc w:val="center"/>
      </w:pPr>
      <w:r>
        <w:rPr>
          <w:noProof/>
          <w:lang w:eastAsia="es-HN" w:bidi="ar-SA"/>
        </w:rPr>
        <w:drawing>
          <wp:inline distT="0" distB="0" distL="0" distR="0" wp14:anchorId="2D9F0A9E" wp14:editId="5126035E">
            <wp:extent cx="5943600" cy="2133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14:paraId="5C3BE392" w14:textId="1B15957F" w:rsidR="00E60E05" w:rsidRDefault="00E60E05" w:rsidP="00E60E05">
      <w:pPr>
        <w:pStyle w:val="Textoindependiente"/>
        <w:jc w:val="center"/>
      </w:pPr>
    </w:p>
    <w:p w14:paraId="2614EEE6" w14:textId="1B52546E" w:rsidR="00E60E05" w:rsidRPr="00E60E05" w:rsidRDefault="00E60E05" w:rsidP="00E60E05">
      <w:pPr>
        <w:pStyle w:val="Textoindependiente"/>
        <w:jc w:val="center"/>
      </w:pPr>
      <w:r>
        <w:rPr>
          <w:noProof/>
          <w:lang w:eastAsia="es-HN" w:bidi="ar-SA"/>
        </w:rPr>
        <w:drawing>
          <wp:inline distT="0" distB="0" distL="0" distR="0" wp14:anchorId="407DCB1D" wp14:editId="6054F0DF">
            <wp:extent cx="3686175" cy="33909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3686702" cy="3391385"/>
                    </a:xfrm>
                    <a:prstGeom prst="rect">
                      <a:avLst/>
                    </a:prstGeom>
                  </pic:spPr>
                </pic:pic>
              </a:graphicData>
            </a:graphic>
          </wp:inline>
        </w:drawing>
      </w:r>
    </w:p>
    <w:p w14:paraId="7B5066C5" w14:textId="77777777" w:rsidR="00CE31A2" w:rsidRPr="00CE31A2" w:rsidRDefault="00CE31A2" w:rsidP="00CE31A2">
      <w:pPr>
        <w:pStyle w:val="Textoindependiente"/>
      </w:pPr>
    </w:p>
    <w:p w14:paraId="099246E0" w14:textId="285B8DAA" w:rsidR="00CB60A3" w:rsidRDefault="00E60E05" w:rsidP="009A2E6F">
      <w:pPr>
        <w:pStyle w:val="Ttulo1"/>
        <w:numPr>
          <w:ilvl w:val="0"/>
          <w:numId w:val="0"/>
        </w:numPr>
        <w:jc w:val="center"/>
      </w:pPr>
      <w:bookmarkStart w:id="6" w:name="_Toc528791542"/>
      <w:r>
        <w:lastRenderedPageBreak/>
        <w:t>Formulario login</w:t>
      </w:r>
      <w:bookmarkEnd w:id="6"/>
    </w:p>
    <w:p w14:paraId="4138776A" w14:textId="64EE34D0" w:rsidR="00093DEA" w:rsidRDefault="00E60E05" w:rsidP="00E60E05">
      <w:pPr>
        <w:pStyle w:val="Textoindependiente"/>
      </w:pPr>
      <w:r>
        <w:t xml:space="preserve">El formulario de login fue sacado de una </w:t>
      </w:r>
      <w:r w:rsidR="00093DEA">
        <w:t>página</w:t>
      </w:r>
      <w:r>
        <w:t xml:space="preserve"> la cual se llama w3 layouts, </w:t>
      </w:r>
      <w:r w:rsidR="00093DEA">
        <w:t>fue modificado un poco a fin de cumplir con las reglas del negocio, y se integró al sitio web</w:t>
      </w:r>
      <w:r w:rsidR="009A2E6F">
        <w:t>, este formulario también tiene la opción para loguearse utilizando redes sociales, en este caso tiene las redes de Facebook y google +</w:t>
      </w:r>
    </w:p>
    <w:p w14:paraId="602D65A0" w14:textId="65A48C87" w:rsidR="00093DEA" w:rsidRDefault="009A2E6F" w:rsidP="00E60E05">
      <w:pPr>
        <w:pStyle w:val="Textoindependiente"/>
      </w:pPr>
      <w:r>
        <w:rPr>
          <w:noProof/>
          <w:lang w:eastAsia="es-HN" w:bidi="ar-SA"/>
        </w:rPr>
        <w:drawing>
          <wp:inline distT="0" distB="0" distL="0" distR="0" wp14:anchorId="324CEED6" wp14:editId="1928358F">
            <wp:extent cx="5943600" cy="2466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74AFFBAB" w14:textId="3E49CC13" w:rsidR="009A2E6F" w:rsidRDefault="009A2E6F" w:rsidP="00E60E05">
      <w:pPr>
        <w:pStyle w:val="Textoindependiente"/>
      </w:pPr>
    </w:p>
    <w:p w14:paraId="3026C753" w14:textId="03C09506" w:rsidR="009A2E6F" w:rsidRDefault="009A2E6F" w:rsidP="00E60E05">
      <w:pPr>
        <w:pStyle w:val="Textoindependiente"/>
      </w:pPr>
      <w:r>
        <w:rPr>
          <w:noProof/>
          <w:lang w:eastAsia="es-HN" w:bidi="ar-SA"/>
        </w:rPr>
        <w:drawing>
          <wp:inline distT="0" distB="0" distL="0" distR="0" wp14:anchorId="0E21C05A" wp14:editId="67D551AB">
            <wp:extent cx="3981450" cy="3571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3982013" cy="3572380"/>
                    </a:xfrm>
                    <a:prstGeom prst="rect">
                      <a:avLst/>
                    </a:prstGeom>
                  </pic:spPr>
                </pic:pic>
              </a:graphicData>
            </a:graphic>
          </wp:inline>
        </w:drawing>
      </w:r>
    </w:p>
    <w:p w14:paraId="1078AA97" w14:textId="129D2A32" w:rsidR="009A2E6F" w:rsidRDefault="009A2E6F" w:rsidP="009A2E6F">
      <w:pPr>
        <w:pStyle w:val="Ttulo1"/>
        <w:jc w:val="center"/>
      </w:pPr>
      <w:bookmarkStart w:id="7" w:name="_Toc528791543"/>
      <w:r>
        <w:lastRenderedPageBreak/>
        <w:t>Formulario interfaz personal de usuario</w:t>
      </w:r>
      <w:bookmarkEnd w:id="7"/>
    </w:p>
    <w:p w14:paraId="326874D7" w14:textId="77777777" w:rsidR="009A2E6F" w:rsidRPr="009A2E6F" w:rsidRDefault="009A2E6F" w:rsidP="009A2E6F">
      <w:pPr>
        <w:pStyle w:val="Textoindependiente"/>
      </w:pPr>
    </w:p>
    <w:p w14:paraId="32E56F6B" w14:textId="025004DF" w:rsidR="009A2E6F" w:rsidRDefault="009A2E6F" w:rsidP="009A2E6F">
      <w:pPr>
        <w:pStyle w:val="Textoindependiente"/>
      </w:pPr>
      <w:r>
        <w:t>Este formulario el objetivo es mostrar lo que el usuario tenga guardado en su cuenta, es la pantalla que se mostrara al momento de loguearse, en esta pantalla el usuario podrá crear carpetas y archivos, además podrá subir carpet</w:t>
      </w:r>
      <w:r w:rsidR="00C42FC8">
        <w:t>as y archivos desde el dispositivo</w:t>
      </w:r>
      <w:r>
        <w:t xml:space="preserve"> en el que se encuentre </w:t>
      </w:r>
      <w:r w:rsidR="00C42FC8">
        <w:t xml:space="preserve">trabajando, </w:t>
      </w:r>
      <w:proofErr w:type="spellStart"/>
      <w:r w:rsidR="00C42FC8">
        <w:t>podra</w:t>
      </w:r>
      <w:proofErr w:type="spellEnd"/>
      <w:r w:rsidR="00C42FC8">
        <w:t xml:space="preserve"> buscar archivos  la idea es hacerlo lo más parecido posible a la interfaz de usuario de google drive y poder hacer las funciones de escribir el código y que se vean tres secciones con códigos HTML, CSS y JavaScript y además si es posible visualizar en otra ventana que puede estar ahí en esa misma ventana lo que es el resultado de combinar las tres tecnologías, esta pantalla por los momentos no está del todo responsive</w:t>
      </w:r>
    </w:p>
    <w:p w14:paraId="241BE317" w14:textId="1E5C0663" w:rsidR="00C42FC8" w:rsidRDefault="00C42FC8" w:rsidP="009A2E6F">
      <w:pPr>
        <w:pStyle w:val="Textoindependiente"/>
      </w:pPr>
      <w:r>
        <w:rPr>
          <w:noProof/>
          <w:lang w:eastAsia="es-HN" w:bidi="ar-SA"/>
        </w:rPr>
        <w:drawing>
          <wp:inline distT="0" distB="0" distL="0" distR="0" wp14:anchorId="394D3B68" wp14:editId="4D41CEA1">
            <wp:extent cx="5943600" cy="2847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4B6DC2AE" w14:textId="63BE84E0" w:rsidR="00C42FC8" w:rsidRDefault="0001665D" w:rsidP="0001665D">
      <w:pPr>
        <w:pStyle w:val="Ttulo1"/>
        <w:jc w:val="center"/>
      </w:pPr>
      <w:bookmarkStart w:id="8" w:name="_Toc528791544"/>
      <w:r>
        <w:t>Formulario de creación de proyectos</w:t>
      </w:r>
      <w:bookmarkEnd w:id="8"/>
    </w:p>
    <w:p w14:paraId="1EFC75B2" w14:textId="77777777" w:rsidR="0001665D" w:rsidRPr="0001665D" w:rsidRDefault="0001665D" w:rsidP="0001665D">
      <w:pPr>
        <w:pStyle w:val="Textoindependiente"/>
      </w:pPr>
    </w:p>
    <w:p w14:paraId="7AFA53D2" w14:textId="4AA2A27D" w:rsidR="0001665D" w:rsidRDefault="0001665D" w:rsidP="0001665D">
      <w:pPr>
        <w:pStyle w:val="Textoindependiente"/>
      </w:pPr>
      <w:r>
        <w:t xml:space="preserve"> Este formulario el objetivo es desplegarlo cuando se ocupe crear un nuevo proyecto, en </w:t>
      </w:r>
      <w:proofErr w:type="spellStart"/>
      <w:r>
        <w:t>el</w:t>
      </w:r>
      <w:proofErr w:type="spellEnd"/>
      <w:r>
        <w:t xml:space="preserve"> se incluirá el nombre del proyecto y se le dará click en el botón que dice comenzar, ese botón desplegara </w:t>
      </w:r>
      <w:proofErr w:type="gramStart"/>
      <w:r>
        <w:t>todos el formulario anterior</w:t>
      </w:r>
      <w:proofErr w:type="gramEnd"/>
      <w:r>
        <w:t xml:space="preserve"> solo que le añadirá las secciones para que pueda escribir el código de ese proyecto, si quiere crear otro, pues tendrá que darle click en crear archivo de nuevo.</w:t>
      </w:r>
    </w:p>
    <w:p w14:paraId="5C4079BD" w14:textId="0FD78E51" w:rsidR="0001665D" w:rsidRPr="0001665D" w:rsidRDefault="0001665D" w:rsidP="0001665D">
      <w:pPr>
        <w:pStyle w:val="Textoindependiente"/>
      </w:pPr>
    </w:p>
    <w:p w14:paraId="21914A91" w14:textId="5D6BC421" w:rsidR="0001665D" w:rsidRDefault="0001665D" w:rsidP="0001665D">
      <w:pPr>
        <w:pStyle w:val="Textoindependiente"/>
        <w:jc w:val="center"/>
      </w:pPr>
      <w:r>
        <w:rPr>
          <w:noProof/>
          <w:lang w:eastAsia="es-HN" w:bidi="ar-SA"/>
        </w:rPr>
        <w:lastRenderedPageBreak/>
        <w:drawing>
          <wp:inline distT="0" distB="0" distL="0" distR="0" wp14:anchorId="4CFD6CC5" wp14:editId="723E2168">
            <wp:extent cx="4848902" cy="2314898"/>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4848902" cy="2314898"/>
                    </a:xfrm>
                    <a:prstGeom prst="rect">
                      <a:avLst/>
                    </a:prstGeom>
                  </pic:spPr>
                </pic:pic>
              </a:graphicData>
            </a:graphic>
          </wp:inline>
        </w:drawing>
      </w:r>
    </w:p>
    <w:p w14:paraId="246A0892" w14:textId="1DF8B44B" w:rsidR="00C42FC8" w:rsidRDefault="00C42FC8" w:rsidP="0001665D">
      <w:pPr>
        <w:pStyle w:val="Ttulo1"/>
        <w:numPr>
          <w:ilvl w:val="0"/>
          <w:numId w:val="0"/>
        </w:numPr>
        <w:jc w:val="center"/>
      </w:pPr>
      <w:bookmarkStart w:id="9" w:name="_Toc528791545"/>
      <w:r>
        <w:t>Base de datos</w:t>
      </w:r>
      <w:bookmarkEnd w:id="9"/>
    </w:p>
    <w:p w14:paraId="17E16304" w14:textId="3791B8BE" w:rsidR="00C42FC8" w:rsidRPr="00C42FC8" w:rsidRDefault="00C42FC8" w:rsidP="00C42FC8">
      <w:pPr>
        <w:pStyle w:val="Textoindependiente"/>
      </w:pPr>
      <w:r>
        <w:t>Se elaboró la base de datos en My SQL workbench el modelo relacional es como el que se muestra en la siguiente imagen</w:t>
      </w:r>
      <w:r w:rsidR="0001665D">
        <w:t>, aún está sujeta a cambios especialmente si no se ha normalizado bien</w:t>
      </w:r>
    </w:p>
    <w:p w14:paraId="6F154984" w14:textId="337685FE" w:rsidR="00C42FC8" w:rsidRDefault="00C42FC8" w:rsidP="00C42FC8">
      <w:pPr>
        <w:pStyle w:val="Textoindependiente"/>
      </w:pPr>
    </w:p>
    <w:p w14:paraId="64FF25FB" w14:textId="6D90DB4F" w:rsidR="00C42FC8" w:rsidRPr="00C42FC8" w:rsidRDefault="00C42FC8" w:rsidP="00C42FC8">
      <w:pPr>
        <w:pStyle w:val="Textoindependiente"/>
      </w:pPr>
      <w:r>
        <w:rPr>
          <w:noProof/>
          <w:lang w:eastAsia="es-HN" w:bidi="ar-SA"/>
        </w:rPr>
        <w:drawing>
          <wp:inline distT="0" distB="0" distL="0" distR="0" wp14:anchorId="693A5E7B" wp14:editId="29C8DEFC">
            <wp:extent cx="5943600" cy="3524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se de dato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4154D128" w14:textId="77777777" w:rsidR="009A2E6F" w:rsidRPr="009A2E6F" w:rsidRDefault="009A2E6F" w:rsidP="009A2E6F">
      <w:pPr>
        <w:pStyle w:val="Textoindependiente"/>
      </w:pPr>
    </w:p>
    <w:sectPr w:rsidR="009A2E6F" w:rsidRPr="009A2E6F" w:rsidSect="009B0B1B">
      <w:headerReference w:type="default" r:id="rId19"/>
      <w:footerReference w:type="default" r:id="rId20"/>
      <w:pgSz w:w="12240" w:h="15840"/>
      <w:pgMar w:top="1701" w:right="1440" w:bottom="1915" w:left="1440" w:header="142" w:footer="720" w:gutter="0"/>
      <w:cols w:space="720"/>
      <w:formProt w:val="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36721" w14:textId="77777777" w:rsidR="00EC2ACE" w:rsidRDefault="00EC2ACE">
      <w:r>
        <w:separator/>
      </w:r>
    </w:p>
  </w:endnote>
  <w:endnote w:type="continuationSeparator" w:id="0">
    <w:p w14:paraId="2106F77A" w14:textId="77777777" w:rsidR="00EC2ACE" w:rsidRDefault="00EC2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MS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67" w:type="dxa"/>
      <w:tblInd w:w="-625" w:type="dxa"/>
      <w:tblBorders>
        <w:top w:val="dashed" w:sz="8" w:space="0" w:color="000000"/>
      </w:tblBorders>
      <w:tblCellMar>
        <w:top w:w="55" w:type="dxa"/>
        <w:left w:w="55" w:type="dxa"/>
        <w:bottom w:w="55" w:type="dxa"/>
        <w:right w:w="55" w:type="dxa"/>
      </w:tblCellMar>
      <w:tblLook w:val="0000" w:firstRow="0" w:lastRow="0" w:firstColumn="0" w:lastColumn="0" w:noHBand="0" w:noVBand="0"/>
    </w:tblPr>
    <w:tblGrid>
      <w:gridCol w:w="10400"/>
      <w:gridCol w:w="467"/>
    </w:tblGrid>
    <w:tr w:rsidR="002D68D3" w14:paraId="1E70DC5B" w14:textId="77777777">
      <w:tc>
        <w:tcPr>
          <w:tcW w:w="10400" w:type="dxa"/>
          <w:tcBorders>
            <w:top w:val="dashed" w:sz="8" w:space="0" w:color="000000"/>
          </w:tcBorders>
          <w:shd w:val="clear" w:color="auto" w:fill="auto"/>
        </w:tcPr>
        <w:p w14:paraId="6EBF6C36" w14:textId="77777777" w:rsidR="002D68D3" w:rsidRDefault="002D68D3">
          <w:pPr>
            <w:pStyle w:val="TableContents"/>
            <w:ind w:left="107" w:right="107" w:hanging="13"/>
            <w:jc w:val="center"/>
            <w:rPr>
              <w:rFonts w:ascii="Liberation Sans" w:hAnsi="Liberation Sans"/>
              <w:color w:val="004586"/>
              <w:sz w:val="16"/>
              <w:szCs w:val="16"/>
            </w:rPr>
          </w:pPr>
        </w:p>
        <w:p w14:paraId="40A754A5" w14:textId="77777777" w:rsidR="002D68D3" w:rsidRDefault="000327C2">
          <w:pPr>
            <w:pStyle w:val="TableContents"/>
            <w:ind w:left="107" w:right="107" w:hanging="13"/>
            <w:jc w:val="center"/>
            <w:rPr>
              <w:rFonts w:ascii="Liberation Sans" w:hAnsi="Liberation Sans"/>
              <w:color w:val="004586"/>
              <w:sz w:val="16"/>
              <w:szCs w:val="16"/>
            </w:rPr>
          </w:pPr>
          <w:r>
            <w:rPr>
              <w:rFonts w:ascii="Liberation Sans" w:hAnsi="Liberation Sans"/>
              <w:color w:val="004586"/>
              <w:sz w:val="16"/>
              <w:szCs w:val="16"/>
            </w:rPr>
            <w:t xml:space="preserve">Universidad Nacional Autónoma de </w:t>
          </w:r>
          <w:proofErr w:type="gramStart"/>
          <w:r>
            <w:rPr>
              <w:rFonts w:ascii="Liberation Sans" w:hAnsi="Liberation Sans"/>
              <w:color w:val="004586"/>
              <w:sz w:val="16"/>
              <w:szCs w:val="16"/>
            </w:rPr>
            <w:t>Honduras  |</w:t>
          </w:r>
          <w:proofErr w:type="gramEnd"/>
          <w:r>
            <w:rPr>
              <w:rFonts w:ascii="Liberation Sans" w:hAnsi="Liberation Sans"/>
              <w:color w:val="004586"/>
              <w:sz w:val="16"/>
              <w:szCs w:val="16"/>
            </w:rPr>
            <w:t xml:space="preserve">  CIUDAD UNIVERSITARIA   | Tegucigalpa M.D.C. Honduras C.A  |  www.unah.edu.hn</w:t>
          </w:r>
        </w:p>
        <w:p w14:paraId="6E670FB0" w14:textId="77777777" w:rsidR="002D68D3" w:rsidRDefault="002D68D3">
          <w:pPr>
            <w:pStyle w:val="TableContents"/>
            <w:ind w:left="107" w:right="107" w:hanging="13"/>
            <w:jc w:val="center"/>
            <w:rPr>
              <w:rFonts w:ascii="Liberation Sans" w:hAnsi="Liberation Sans"/>
              <w:color w:val="004586"/>
              <w:sz w:val="16"/>
              <w:szCs w:val="16"/>
            </w:rPr>
          </w:pPr>
        </w:p>
      </w:tc>
      <w:tc>
        <w:tcPr>
          <w:tcW w:w="467" w:type="dxa"/>
          <w:tcBorders>
            <w:top w:val="dashed" w:sz="8" w:space="0" w:color="000000"/>
          </w:tcBorders>
          <w:shd w:val="clear" w:color="auto" w:fill="auto"/>
        </w:tcPr>
        <w:p w14:paraId="02D1B34D" w14:textId="77777777" w:rsidR="002D68D3" w:rsidRDefault="002D68D3">
          <w:pPr>
            <w:pStyle w:val="TableContents"/>
            <w:shd w:val="clear" w:color="auto" w:fill="004586"/>
            <w:rPr>
              <w:rFonts w:ascii="Liberation Sans" w:hAnsi="Liberation Sans"/>
            </w:rPr>
          </w:pPr>
        </w:p>
        <w:p w14:paraId="41D834DD" w14:textId="77777777" w:rsidR="002D68D3" w:rsidRDefault="002D68D3">
          <w:pPr>
            <w:pStyle w:val="TableContents"/>
            <w:shd w:val="clear" w:color="auto" w:fill="004586"/>
            <w:rPr>
              <w:rFonts w:ascii="Liberation Sans" w:hAnsi="Liberation Sans"/>
            </w:rPr>
          </w:pPr>
        </w:p>
      </w:tc>
    </w:tr>
  </w:tbl>
  <w:p w14:paraId="6AC23FE9" w14:textId="2BBF875B" w:rsidR="002D68D3" w:rsidRDefault="000327C2" w:rsidP="00D61304">
    <w:pPr>
      <w:jc w:val="right"/>
      <w:rPr>
        <w:rFonts w:ascii="Liberation Sans" w:hAnsi="Liberation Sans"/>
        <w:color w:val="004586"/>
        <w:sz w:val="20"/>
        <w:szCs w:val="20"/>
      </w:rPr>
    </w:pPr>
    <w:r>
      <w:rPr>
        <w:rFonts w:ascii="Liberation Sans" w:hAnsi="Liberation Sans"/>
        <w:color w:val="004586"/>
        <w:sz w:val="20"/>
        <w:szCs w:val="20"/>
      </w:rPr>
      <w:t xml:space="preserve">Página </w:t>
    </w:r>
    <w:r>
      <w:rPr>
        <w:rFonts w:ascii="Liberation Sans" w:hAnsi="Liberation Sans"/>
        <w:color w:val="004586"/>
        <w:sz w:val="20"/>
        <w:szCs w:val="20"/>
      </w:rPr>
      <w:fldChar w:fldCharType="begin"/>
    </w:r>
    <w:r>
      <w:instrText>PAGE</w:instrText>
    </w:r>
    <w:r>
      <w:fldChar w:fldCharType="separate"/>
    </w:r>
    <w:r w:rsidR="0040572A">
      <w:rPr>
        <w:noProof/>
      </w:rPr>
      <w:t>1</w:t>
    </w:r>
    <w:r>
      <w:fldChar w:fldCharType="end"/>
    </w:r>
    <w:r>
      <w:rPr>
        <w:rFonts w:ascii="Liberation Sans" w:hAnsi="Liberation Sans"/>
        <w:color w:val="004586"/>
        <w:sz w:val="20"/>
        <w:szCs w:val="20"/>
      </w:rPr>
      <w:t xml:space="preserve"> de </w:t>
    </w:r>
    <w:r>
      <w:rPr>
        <w:rFonts w:ascii="Liberation Sans" w:hAnsi="Liberation Sans"/>
        <w:color w:val="004586"/>
        <w:sz w:val="20"/>
        <w:szCs w:val="20"/>
      </w:rPr>
      <w:fldChar w:fldCharType="begin"/>
    </w:r>
    <w:r>
      <w:instrText>NUMPAGES</w:instrText>
    </w:r>
    <w:r>
      <w:fldChar w:fldCharType="separate"/>
    </w:r>
    <w:r w:rsidR="0040572A">
      <w:rPr>
        <w:noProof/>
      </w:rPr>
      <w:t>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6DEFBB" w14:textId="77777777" w:rsidR="00EC2ACE" w:rsidRDefault="00EC2ACE">
      <w:r>
        <w:separator/>
      </w:r>
    </w:p>
  </w:footnote>
  <w:footnote w:type="continuationSeparator" w:id="0">
    <w:p w14:paraId="522E1612" w14:textId="77777777" w:rsidR="00EC2ACE" w:rsidRDefault="00EC2AC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67" w:type="dxa"/>
      <w:tblInd w:w="-625" w:type="dxa"/>
      <w:tblBorders>
        <w:right w:val="single" w:sz="8" w:space="0" w:color="000080"/>
        <w:insideV w:val="single" w:sz="8" w:space="0" w:color="000080"/>
      </w:tblBorders>
      <w:tblCellMar>
        <w:top w:w="55" w:type="dxa"/>
        <w:left w:w="55" w:type="dxa"/>
        <w:bottom w:w="55" w:type="dxa"/>
        <w:right w:w="55" w:type="dxa"/>
      </w:tblCellMar>
      <w:tblLook w:val="0000" w:firstRow="0" w:lastRow="0" w:firstColumn="0" w:lastColumn="0" w:noHBand="0" w:noVBand="0"/>
    </w:tblPr>
    <w:tblGrid>
      <w:gridCol w:w="1493"/>
      <w:gridCol w:w="5160"/>
      <w:gridCol w:w="3707"/>
      <w:gridCol w:w="507"/>
    </w:tblGrid>
    <w:tr w:rsidR="002D68D3" w14:paraId="02DF0CED" w14:textId="77777777" w:rsidTr="009B0B1B">
      <w:trPr>
        <w:trHeight w:val="1226"/>
      </w:trPr>
      <w:tc>
        <w:tcPr>
          <w:tcW w:w="1493" w:type="dxa"/>
          <w:tcBorders>
            <w:right w:val="single" w:sz="8" w:space="0" w:color="000080"/>
          </w:tcBorders>
          <w:shd w:val="clear" w:color="auto" w:fill="auto"/>
        </w:tcPr>
        <w:p w14:paraId="0807647F" w14:textId="77777777" w:rsidR="002D68D3" w:rsidRDefault="009B0B1B" w:rsidP="009B0B1B">
          <w:pPr>
            <w:pStyle w:val="TableContents"/>
            <w:ind w:right="107"/>
            <w:rPr>
              <w:rFonts w:ascii="Liberation Sans" w:hAnsi="Liberation Sans"/>
            </w:rPr>
          </w:pPr>
          <w:r>
            <w:rPr>
              <w:rFonts w:ascii="Liberation Sans" w:hAnsi="Liberation Sans"/>
              <w:noProof/>
              <w:lang w:eastAsia="es-HN" w:bidi="ar-SA"/>
            </w:rPr>
            <w:drawing>
              <wp:anchor distT="0" distB="0" distL="114300" distR="114300" simplePos="0" relativeHeight="251695104" behindDoc="0" locked="0" layoutInCell="1" allowOverlap="1" wp14:anchorId="7F6F992D" wp14:editId="77544DA1">
                <wp:simplePos x="0" y="0"/>
                <wp:positionH relativeFrom="column">
                  <wp:posOffset>139700</wp:posOffset>
                </wp:positionH>
                <wp:positionV relativeFrom="paragraph">
                  <wp:posOffset>-10795</wp:posOffset>
                </wp:positionV>
                <wp:extent cx="647700" cy="915670"/>
                <wp:effectExtent l="0" t="0" r="0" b="0"/>
                <wp:wrapSquare wrapText="bothSides"/>
                <wp:docPr id="28"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915670"/>
                        </a:xfrm>
                        <a:prstGeom prst="rect">
                          <a:avLst/>
                        </a:prstGeom>
                      </pic:spPr>
                    </pic:pic>
                  </a:graphicData>
                </a:graphic>
                <wp14:sizeRelH relativeFrom="margin">
                  <wp14:pctWidth>0</wp14:pctWidth>
                </wp14:sizeRelH>
                <wp14:sizeRelV relativeFrom="margin">
                  <wp14:pctHeight>0</wp14:pctHeight>
                </wp14:sizeRelV>
              </wp:anchor>
            </w:drawing>
          </w:r>
        </w:p>
      </w:tc>
      <w:tc>
        <w:tcPr>
          <w:tcW w:w="5160" w:type="dxa"/>
          <w:shd w:val="clear" w:color="auto" w:fill="auto"/>
        </w:tcPr>
        <w:p w14:paraId="1EA71010" w14:textId="77777777" w:rsidR="002D68D3" w:rsidRPr="009B0B1B" w:rsidRDefault="000327C2">
          <w:pPr>
            <w:pStyle w:val="TableContents"/>
            <w:rPr>
              <w:rFonts w:ascii="Liberation Sans" w:hAnsi="Liberation Sans"/>
              <w:b/>
              <w:bCs/>
              <w:color w:val="004586"/>
              <w:sz w:val="56"/>
              <w:szCs w:val="64"/>
            </w:rPr>
          </w:pPr>
          <w:r w:rsidRPr="009B0B1B">
            <w:rPr>
              <w:rFonts w:ascii="Liberation Sans" w:hAnsi="Liberation Sans"/>
              <w:b/>
              <w:bCs/>
              <w:color w:val="004586"/>
              <w:sz w:val="56"/>
              <w:szCs w:val="64"/>
            </w:rPr>
            <w:t>UNAH</w:t>
          </w:r>
        </w:p>
        <w:p w14:paraId="0A200AEF" w14:textId="77777777" w:rsidR="002D68D3" w:rsidRPr="009B0B1B" w:rsidRDefault="000327C2">
          <w:pPr>
            <w:pStyle w:val="TableContents"/>
            <w:jc w:val="left"/>
            <w:rPr>
              <w:rFonts w:ascii="Liberation Sans" w:hAnsi="Liberation Sans"/>
              <w:color w:val="004586"/>
              <w:sz w:val="12"/>
              <w:szCs w:val="16"/>
            </w:rPr>
          </w:pPr>
          <w:r w:rsidRPr="009B0B1B">
            <w:rPr>
              <w:rFonts w:ascii="Liberation Sans" w:hAnsi="Liberation Sans"/>
              <w:color w:val="004586"/>
              <w:sz w:val="12"/>
              <w:szCs w:val="16"/>
            </w:rPr>
            <w:t xml:space="preserve">UNIVERSIDAD NACIONAL </w:t>
          </w:r>
        </w:p>
        <w:p w14:paraId="0A50337E" w14:textId="77777777" w:rsidR="002D68D3" w:rsidRPr="009B0B1B" w:rsidRDefault="000327C2">
          <w:pPr>
            <w:pStyle w:val="TableContents"/>
            <w:jc w:val="left"/>
            <w:rPr>
              <w:rFonts w:ascii="Liberation Sans" w:hAnsi="Liberation Sans"/>
              <w:b/>
              <w:bCs/>
              <w:color w:val="004586"/>
              <w:sz w:val="12"/>
              <w:szCs w:val="16"/>
            </w:rPr>
          </w:pPr>
          <w:r w:rsidRPr="009B0B1B">
            <w:rPr>
              <w:rFonts w:ascii="Liberation Sans" w:hAnsi="Liberation Sans"/>
              <w:b/>
              <w:bCs/>
              <w:color w:val="004586"/>
              <w:sz w:val="12"/>
              <w:szCs w:val="16"/>
            </w:rPr>
            <w:t>AUTÓNOMA DE HONDURAS</w:t>
          </w:r>
        </w:p>
        <w:p w14:paraId="41D412E2" w14:textId="77777777" w:rsidR="002D68D3" w:rsidRPr="009B0B1B" w:rsidRDefault="002D68D3">
          <w:pPr>
            <w:pStyle w:val="TableContents"/>
            <w:jc w:val="left"/>
            <w:rPr>
              <w:rFonts w:ascii="Liberation Sans" w:hAnsi="Liberation Sans"/>
              <w:b/>
              <w:bCs/>
              <w:color w:val="004586"/>
              <w:sz w:val="12"/>
              <w:szCs w:val="16"/>
            </w:rPr>
          </w:pPr>
        </w:p>
        <w:p w14:paraId="7FE54516" w14:textId="77777777" w:rsidR="002D68D3" w:rsidRPr="009B0B1B" w:rsidRDefault="000327C2">
          <w:pPr>
            <w:pStyle w:val="TableContents"/>
            <w:rPr>
              <w:rFonts w:ascii="Liberation Sans" w:hAnsi="Liberation Sans"/>
              <w:b/>
              <w:bCs/>
              <w:color w:val="004586"/>
              <w:sz w:val="16"/>
            </w:rPr>
          </w:pPr>
          <w:r w:rsidRPr="009B0B1B">
            <w:rPr>
              <w:rFonts w:ascii="Liberation Sans" w:hAnsi="Liberation Sans"/>
              <w:b/>
              <w:bCs/>
              <w:color w:val="004586"/>
              <w:sz w:val="16"/>
            </w:rPr>
            <w:t xml:space="preserve">DEPARTAMENTO DE </w:t>
          </w:r>
        </w:p>
        <w:p w14:paraId="199846CB" w14:textId="77777777" w:rsidR="002D68D3" w:rsidRDefault="000327C2">
          <w:pPr>
            <w:pStyle w:val="TableContents"/>
            <w:rPr>
              <w:rFonts w:ascii="Liberation Sans" w:hAnsi="Liberation Sans"/>
              <w:b/>
              <w:bCs/>
              <w:color w:val="004586"/>
            </w:rPr>
          </w:pPr>
          <w:r w:rsidRPr="009B0B1B">
            <w:rPr>
              <w:rFonts w:ascii="Liberation Sans" w:hAnsi="Liberation Sans"/>
              <w:b/>
              <w:bCs/>
              <w:color w:val="004586"/>
              <w:sz w:val="16"/>
            </w:rPr>
            <w:t>INGENIERÍA EN SISTEMAS</w:t>
          </w:r>
        </w:p>
      </w:tc>
      <w:tc>
        <w:tcPr>
          <w:tcW w:w="3707" w:type="dxa"/>
          <w:shd w:val="clear" w:color="auto" w:fill="auto"/>
        </w:tcPr>
        <w:p w14:paraId="01E09F82" w14:textId="77777777" w:rsidR="002D68D3" w:rsidRDefault="002D68D3">
          <w:pPr>
            <w:pStyle w:val="TableContents"/>
            <w:jc w:val="center"/>
            <w:rPr>
              <w:rFonts w:ascii="Liberation Sans" w:hAnsi="Liberation Sans"/>
              <w:i/>
              <w:iCs/>
              <w:color w:val="004586"/>
              <w:sz w:val="16"/>
              <w:szCs w:val="16"/>
            </w:rPr>
          </w:pPr>
        </w:p>
        <w:p w14:paraId="2153F5D3" w14:textId="77777777" w:rsidR="002D68D3" w:rsidRDefault="002D68D3">
          <w:pPr>
            <w:pStyle w:val="TableContents"/>
            <w:jc w:val="center"/>
            <w:rPr>
              <w:rFonts w:ascii="Liberation Sans" w:hAnsi="Liberation Sans"/>
              <w:i/>
              <w:iCs/>
              <w:color w:val="004586"/>
              <w:sz w:val="16"/>
              <w:szCs w:val="16"/>
            </w:rPr>
          </w:pPr>
        </w:p>
        <w:p w14:paraId="2D0A70F4" w14:textId="0E78D25A" w:rsidR="002D68D3" w:rsidRPr="009B0B1B" w:rsidRDefault="007E094E">
          <w:pPr>
            <w:pStyle w:val="TableContents"/>
            <w:jc w:val="center"/>
            <w:rPr>
              <w:rFonts w:ascii="Liberation Sans" w:hAnsi="Liberation Sans"/>
              <w:b/>
              <w:i/>
              <w:iCs/>
              <w:color w:val="004586"/>
              <w:szCs w:val="16"/>
            </w:rPr>
          </w:pPr>
          <w:r>
            <w:rPr>
              <w:rFonts w:ascii="Liberation Sans" w:hAnsi="Liberation Sans"/>
              <w:b/>
              <w:i/>
              <w:iCs/>
              <w:color w:val="004586"/>
              <w:szCs w:val="16"/>
            </w:rPr>
            <w:t>IS-911 Desarrollo Web</w:t>
          </w:r>
        </w:p>
        <w:p w14:paraId="049C0E32" w14:textId="671029DB" w:rsidR="009B0B1B" w:rsidRDefault="007E094E">
          <w:pPr>
            <w:pStyle w:val="TableContents"/>
            <w:jc w:val="center"/>
            <w:rPr>
              <w:rFonts w:ascii="Liberation Sans" w:hAnsi="Liberation Sans"/>
              <w:i/>
              <w:iCs/>
              <w:color w:val="004586"/>
              <w:sz w:val="16"/>
              <w:szCs w:val="16"/>
            </w:rPr>
          </w:pPr>
          <w:r>
            <w:rPr>
              <w:rFonts w:ascii="Liberation Sans" w:hAnsi="Liberation Sans"/>
              <w:i/>
              <w:iCs/>
              <w:color w:val="004586"/>
              <w:sz w:val="16"/>
              <w:szCs w:val="16"/>
            </w:rPr>
            <w:t>Proyecto plataforma colaborativa en linea</w:t>
          </w:r>
        </w:p>
        <w:p w14:paraId="71D94790" w14:textId="77777777" w:rsidR="009B0B1B" w:rsidRDefault="009B0B1B">
          <w:pPr>
            <w:pStyle w:val="TableContents"/>
            <w:jc w:val="center"/>
            <w:rPr>
              <w:rFonts w:ascii="Liberation Sans" w:hAnsi="Liberation Sans"/>
              <w:i/>
              <w:iCs/>
              <w:color w:val="004586"/>
              <w:sz w:val="16"/>
              <w:szCs w:val="16"/>
            </w:rPr>
          </w:pPr>
        </w:p>
        <w:p w14:paraId="379B5061" w14:textId="77777777" w:rsidR="009B0B1B" w:rsidRPr="009B0B1B" w:rsidRDefault="009B0B1B" w:rsidP="009B0B1B">
          <w:pPr>
            <w:pStyle w:val="TableContents"/>
            <w:jc w:val="center"/>
            <w:rPr>
              <w:rFonts w:ascii="Liberation Sans" w:hAnsi="Liberation Sans"/>
              <w:b/>
              <w:i/>
              <w:iCs/>
              <w:color w:val="004586"/>
              <w:sz w:val="16"/>
              <w:szCs w:val="16"/>
            </w:rPr>
          </w:pPr>
          <w:r w:rsidRPr="009B0B1B">
            <w:rPr>
              <w:rFonts w:ascii="Liberation Sans" w:hAnsi="Liberation Sans"/>
              <w:b/>
              <w:i/>
              <w:iCs/>
              <w:color w:val="004586"/>
              <w:sz w:val="16"/>
              <w:szCs w:val="16"/>
            </w:rPr>
            <w:t>Catedrático: Erick Vladimir Marín</w:t>
          </w:r>
        </w:p>
      </w:tc>
      <w:tc>
        <w:tcPr>
          <w:tcW w:w="507" w:type="dxa"/>
          <w:shd w:val="clear" w:color="auto" w:fill="auto"/>
        </w:tcPr>
        <w:p w14:paraId="5C6776D3" w14:textId="77777777" w:rsidR="002D68D3" w:rsidRDefault="002D68D3">
          <w:pPr>
            <w:pStyle w:val="TableContents"/>
            <w:shd w:val="clear" w:color="auto" w:fill="FFD320"/>
            <w:rPr>
              <w:rFonts w:ascii="Liberation Sans" w:hAnsi="Liberation Sans"/>
            </w:rPr>
          </w:pPr>
        </w:p>
        <w:p w14:paraId="0846517A" w14:textId="77777777" w:rsidR="002D68D3" w:rsidRDefault="002D68D3">
          <w:pPr>
            <w:pStyle w:val="TableContents"/>
            <w:shd w:val="clear" w:color="auto" w:fill="FFD320"/>
            <w:rPr>
              <w:rFonts w:ascii="Liberation Sans" w:hAnsi="Liberation Sans"/>
            </w:rPr>
          </w:pPr>
        </w:p>
        <w:p w14:paraId="0CB05A1D" w14:textId="77777777" w:rsidR="002D68D3" w:rsidRDefault="002D68D3">
          <w:pPr>
            <w:pStyle w:val="TableContents"/>
            <w:shd w:val="clear" w:color="auto" w:fill="FFD320"/>
            <w:rPr>
              <w:rFonts w:ascii="Liberation Sans" w:hAnsi="Liberation Sans"/>
            </w:rPr>
          </w:pPr>
        </w:p>
        <w:p w14:paraId="647DC521" w14:textId="77777777" w:rsidR="002D68D3" w:rsidRDefault="002D68D3">
          <w:pPr>
            <w:pStyle w:val="TableContents"/>
            <w:shd w:val="clear" w:color="auto" w:fill="FFD320"/>
            <w:rPr>
              <w:rFonts w:ascii="Liberation Sans" w:hAnsi="Liberation Sans"/>
            </w:rPr>
          </w:pPr>
        </w:p>
        <w:p w14:paraId="48005E7A" w14:textId="77777777" w:rsidR="002D68D3" w:rsidRDefault="002D68D3">
          <w:pPr>
            <w:pStyle w:val="TableContents"/>
            <w:shd w:val="clear" w:color="auto" w:fill="FFD320"/>
            <w:rPr>
              <w:rFonts w:ascii="Liberation Sans" w:hAnsi="Liberation Sans"/>
            </w:rPr>
          </w:pPr>
        </w:p>
        <w:p w14:paraId="51353FD7" w14:textId="77777777" w:rsidR="009B0B1B" w:rsidRDefault="009B0B1B">
          <w:pPr>
            <w:pStyle w:val="TableContents"/>
            <w:shd w:val="clear" w:color="auto" w:fill="FFD320"/>
            <w:rPr>
              <w:rFonts w:ascii="Liberation Sans" w:hAnsi="Liberation Sans"/>
            </w:rPr>
          </w:pPr>
        </w:p>
      </w:tc>
    </w:tr>
  </w:tbl>
  <w:p w14:paraId="41FF9034" w14:textId="77777777" w:rsidR="002D68D3" w:rsidRDefault="002D68D3" w:rsidP="009B0B1B">
    <w:pPr>
      <w:rPr>
        <w:rFonts w:ascii="Liberation Sans" w:hAnsi="Liberation Sans"/>
        <w:b/>
        <w:bC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60F111C"/>
    <w:multiLevelType w:val="multilevel"/>
    <w:tmpl w:val="089823EA"/>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15E660C"/>
    <w:multiLevelType w:val="hybridMultilevel"/>
    <w:tmpl w:val="2D7A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93481"/>
    <w:multiLevelType w:val="hybridMultilevel"/>
    <w:tmpl w:val="E30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C413E"/>
    <w:multiLevelType w:val="hybridMultilevel"/>
    <w:tmpl w:val="51F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F87DD4"/>
    <w:multiLevelType w:val="hybridMultilevel"/>
    <w:tmpl w:val="0CC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F56350"/>
    <w:multiLevelType w:val="hybridMultilevel"/>
    <w:tmpl w:val="7C34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342AA4"/>
    <w:multiLevelType w:val="hybridMultilevel"/>
    <w:tmpl w:val="FC0E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E756F"/>
    <w:multiLevelType w:val="multilevel"/>
    <w:tmpl w:val="07C21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12D168D"/>
    <w:multiLevelType w:val="hybridMultilevel"/>
    <w:tmpl w:val="F2A8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74FA6"/>
    <w:multiLevelType w:val="hybridMultilevel"/>
    <w:tmpl w:val="B7B29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6"/>
  </w:num>
  <w:num w:numId="4">
    <w:abstractNumId w:val="7"/>
  </w:num>
  <w:num w:numId="5">
    <w:abstractNumId w:val="4"/>
  </w:num>
  <w:num w:numId="6">
    <w:abstractNumId w:val="12"/>
  </w:num>
  <w:num w:numId="7">
    <w:abstractNumId w:val="9"/>
  </w:num>
  <w:num w:numId="8">
    <w:abstractNumId w:val="8"/>
  </w:num>
  <w:num w:numId="9">
    <w:abstractNumId w:val="5"/>
  </w:num>
  <w:num w:numId="10">
    <w:abstractNumId w:val="11"/>
  </w:num>
  <w:num w:numId="11">
    <w:abstractNumId w:val="0"/>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8D3"/>
    <w:rsid w:val="0001665D"/>
    <w:rsid w:val="000327C2"/>
    <w:rsid w:val="00032E72"/>
    <w:rsid w:val="00093DEA"/>
    <w:rsid w:val="000E539F"/>
    <w:rsid w:val="000F50AB"/>
    <w:rsid w:val="0017781D"/>
    <w:rsid w:val="001A02E4"/>
    <w:rsid w:val="001B179D"/>
    <w:rsid w:val="001D6193"/>
    <w:rsid w:val="00237B51"/>
    <w:rsid w:val="002565A0"/>
    <w:rsid w:val="00266202"/>
    <w:rsid w:val="00296BD6"/>
    <w:rsid w:val="00297CC6"/>
    <w:rsid w:val="002D1AD0"/>
    <w:rsid w:val="002D68D3"/>
    <w:rsid w:val="00346A63"/>
    <w:rsid w:val="003711ED"/>
    <w:rsid w:val="0037770D"/>
    <w:rsid w:val="003A68BE"/>
    <w:rsid w:val="003B5434"/>
    <w:rsid w:val="003C2C87"/>
    <w:rsid w:val="003D5BE2"/>
    <w:rsid w:val="004004D1"/>
    <w:rsid w:val="0040572A"/>
    <w:rsid w:val="00453E8D"/>
    <w:rsid w:val="00473775"/>
    <w:rsid w:val="004A2250"/>
    <w:rsid w:val="004E37F3"/>
    <w:rsid w:val="00526224"/>
    <w:rsid w:val="0056532C"/>
    <w:rsid w:val="005D0084"/>
    <w:rsid w:val="005D40C9"/>
    <w:rsid w:val="005F45BA"/>
    <w:rsid w:val="006667F3"/>
    <w:rsid w:val="00766CEE"/>
    <w:rsid w:val="00782BA8"/>
    <w:rsid w:val="007E094E"/>
    <w:rsid w:val="007F4DDB"/>
    <w:rsid w:val="00855836"/>
    <w:rsid w:val="00877786"/>
    <w:rsid w:val="008E05F8"/>
    <w:rsid w:val="008E2341"/>
    <w:rsid w:val="009231F6"/>
    <w:rsid w:val="00940250"/>
    <w:rsid w:val="00961A86"/>
    <w:rsid w:val="00977304"/>
    <w:rsid w:val="009A2E6F"/>
    <w:rsid w:val="009B0B1B"/>
    <w:rsid w:val="009D3A0B"/>
    <w:rsid w:val="009D48F4"/>
    <w:rsid w:val="00A52AE3"/>
    <w:rsid w:val="00A52DBC"/>
    <w:rsid w:val="00A6490F"/>
    <w:rsid w:val="00A66F4B"/>
    <w:rsid w:val="00A8033A"/>
    <w:rsid w:val="00A823A0"/>
    <w:rsid w:val="00AF61BA"/>
    <w:rsid w:val="00B600C7"/>
    <w:rsid w:val="00C10473"/>
    <w:rsid w:val="00C27761"/>
    <w:rsid w:val="00C42FC8"/>
    <w:rsid w:val="00C70E61"/>
    <w:rsid w:val="00C82862"/>
    <w:rsid w:val="00CB60A3"/>
    <w:rsid w:val="00CE31A2"/>
    <w:rsid w:val="00D30BE1"/>
    <w:rsid w:val="00D61304"/>
    <w:rsid w:val="00D941BD"/>
    <w:rsid w:val="00DB29CB"/>
    <w:rsid w:val="00DC5FDD"/>
    <w:rsid w:val="00DC7089"/>
    <w:rsid w:val="00DD4E9D"/>
    <w:rsid w:val="00E04D5E"/>
    <w:rsid w:val="00E46A31"/>
    <w:rsid w:val="00E60E05"/>
    <w:rsid w:val="00E87E91"/>
    <w:rsid w:val="00EC2ACE"/>
    <w:rsid w:val="00EC425E"/>
    <w:rsid w:val="00F15643"/>
    <w:rsid w:val="00F219FE"/>
    <w:rsid w:val="00F83DAD"/>
    <w:rsid w:val="00FC02A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1924B"/>
  <w15:docId w15:val="{D663D611-C2FE-4844-A8D9-4B9CD703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Hindi"/>
        <w:sz w:val="24"/>
        <w:szCs w:val="24"/>
        <w:lang w:val="es-HN"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Arial" w:hAnsi="Arial"/>
      <w:sz w:val="22"/>
    </w:rPr>
  </w:style>
  <w:style w:type="paragraph" w:styleId="Ttulo1">
    <w:name w:val="heading 1"/>
    <w:basedOn w:val="Heading"/>
    <w:next w:val="Textoindependiente"/>
    <w:qFormat/>
    <w:rsid w:val="007F4DDB"/>
    <w:pPr>
      <w:numPr>
        <w:numId w:val="1"/>
      </w:numPr>
      <w:outlineLvl w:val="0"/>
    </w:pPr>
    <w:rPr>
      <w:b/>
      <w:bCs/>
      <w:color w:val="004586"/>
      <w:sz w:val="32"/>
      <w:szCs w:val="32"/>
    </w:rPr>
  </w:style>
  <w:style w:type="paragraph" w:styleId="Ttulo2">
    <w:name w:val="heading 2"/>
    <w:basedOn w:val="Normal"/>
    <w:next w:val="Normal"/>
    <w:link w:val="Ttulo2Car"/>
    <w:uiPriority w:val="9"/>
    <w:unhideWhenUsed/>
    <w:qFormat/>
    <w:rsid w:val="00877786"/>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tulo">
    <w:name w:val="Title"/>
    <w:basedOn w:val="Normal"/>
    <w:next w:val="Normal"/>
    <w:link w:val="TtuloC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TtuloCar">
    <w:name w:val="Título Car"/>
    <w:basedOn w:val="Fuentedeprrafopredeter"/>
    <w:link w:val="Ttulo"/>
    <w:uiPriority w:val="10"/>
    <w:qFormat/>
    <w:rsid w:val="005F45BA"/>
    <w:rPr>
      <w:rFonts w:ascii="Trebuchet MS" w:eastAsia="Trebuchet MS" w:hAnsi="Trebuchet MS" w:cs="Trebuchet MS"/>
      <w:color w:val="000000"/>
      <w:sz w:val="42"/>
      <w:szCs w:val="20"/>
      <w:lang w:eastAsia="en-US" w:bidi="ar-SA"/>
    </w:rPr>
  </w:style>
  <w:style w:type="paragraph" w:styleId="Prrafodelista">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Sinespaciado">
    <w:name w:val="No Spacing"/>
    <w:uiPriority w:val="1"/>
    <w:qFormat/>
    <w:rsid w:val="005F45BA"/>
    <w:rPr>
      <w:rFonts w:ascii="Arial" w:eastAsia="MS Mincho" w:hAnsi="Arial" w:cs="Arial"/>
      <w:color w:val="000000"/>
      <w:sz w:val="22"/>
      <w:szCs w:val="20"/>
      <w:lang w:val="en-US" w:eastAsia="en-US" w:bidi="ar-SA"/>
    </w:rPr>
  </w:style>
  <w:style w:type="table" w:styleId="Tablaconcuadrcula">
    <w:name w:val="Table Grid"/>
    <w:basedOn w:val="Tablanormal"/>
    <w:uiPriority w:val="39"/>
    <w:rsid w:val="005F45BA"/>
    <w:rPr>
      <w:rFonts w:ascii="Arial" w:eastAsia="MS Mincho" w:hAnsi="Arial" w:cs="Arial"/>
      <w:color w:val="000000"/>
      <w:sz w:val="22"/>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45BA"/>
    <w:rPr>
      <w:color w:val="0563C1" w:themeColor="hyperlink"/>
      <w:u w:val="single"/>
    </w:rPr>
  </w:style>
  <w:style w:type="paragraph" w:styleId="TDC1">
    <w:name w:val="toc 1"/>
    <w:basedOn w:val="Normal"/>
    <w:next w:val="Normal"/>
    <w:autoRedefine/>
    <w:uiPriority w:val="39"/>
    <w:unhideWhenUsed/>
    <w:rsid w:val="005F45BA"/>
    <w:pPr>
      <w:widowControl/>
      <w:spacing w:after="100" w:line="276" w:lineRule="auto"/>
      <w:jc w:val="left"/>
    </w:pPr>
    <w:rPr>
      <w:rFonts w:eastAsia="MS Mincho" w:cs="Arial"/>
      <w:color w:val="000000"/>
      <w:szCs w:val="20"/>
      <w:lang w:eastAsia="en-US" w:bidi="ar-SA"/>
    </w:rPr>
  </w:style>
  <w:style w:type="character" w:customStyle="1" w:styleId="Ttulo2Car">
    <w:name w:val="Título 2 Car"/>
    <w:basedOn w:val="Fuentedeprrafopredeter"/>
    <w:link w:val="Ttulo2"/>
    <w:uiPriority w:val="9"/>
    <w:rsid w:val="00877786"/>
    <w:rPr>
      <w:rFonts w:asciiTheme="majorHAnsi" w:eastAsiaTheme="majorEastAsia" w:hAnsiTheme="majorHAnsi" w:cs="Mangal"/>
      <w:color w:val="2F5496" w:themeColor="accent1" w:themeShade="BF"/>
      <w:sz w:val="26"/>
      <w:szCs w:val="23"/>
    </w:rPr>
  </w:style>
  <w:style w:type="character" w:customStyle="1" w:styleId="UnresolvedMention">
    <w:name w:val="Unresolved Mention"/>
    <w:basedOn w:val="Fuentedeprrafopredeter"/>
    <w:uiPriority w:val="99"/>
    <w:semiHidden/>
    <w:unhideWhenUsed/>
    <w:rsid w:val="00877786"/>
    <w:rPr>
      <w:color w:val="808080"/>
      <w:shd w:val="clear" w:color="auto" w:fill="E6E6E6"/>
    </w:rPr>
  </w:style>
  <w:style w:type="paragraph" w:styleId="TDC2">
    <w:name w:val="toc 2"/>
    <w:basedOn w:val="Normal"/>
    <w:next w:val="Normal"/>
    <w:autoRedefine/>
    <w:uiPriority w:val="39"/>
    <w:unhideWhenUsed/>
    <w:rsid w:val="009D3A0B"/>
    <w:pPr>
      <w:spacing w:after="100"/>
      <w:ind w:left="220"/>
    </w:pPr>
    <w:rPr>
      <w:rFonts w:cs="Mangal"/>
    </w:rPr>
  </w:style>
  <w:style w:type="table" w:customStyle="1" w:styleId="Tablaconcuadrcula1">
    <w:name w:val="Tabla con cuadrícula1"/>
    <w:basedOn w:val="Tablanormal"/>
    <w:next w:val="Tablaconcuadrcula"/>
    <w:uiPriority w:val="59"/>
    <w:rsid w:val="001B179D"/>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1652</TotalTime>
  <Pages>1</Pages>
  <Words>1082</Words>
  <Characters>5951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Marín</dc:creator>
  <dc:description/>
  <cp:lastModifiedBy>hector josue ardon morga</cp:lastModifiedBy>
  <cp:revision>14</cp:revision>
  <cp:lastPrinted>2018-11-01T05:29:00Z</cp:lastPrinted>
  <dcterms:created xsi:type="dcterms:W3CDTF">2018-10-27T18:47:00Z</dcterms:created>
  <dcterms:modified xsi:type="dcterms:W3CDTF">2018-11-01T05:31:00Z</dcterms:modified>
  <dc:language>es-HN</dc:language>
</cp:coreProperties>
</file>